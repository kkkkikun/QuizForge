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2B4413">
      <w:pPr>
        <w:numPr>
          <w:ilvl w:val="0"/>
          <w:numId w:val="1"/>
        </w:numPr>
        <w:rPr>
          <w:rFonts w:hint="eastAsia"/>
          <w:sz w:val="32"/>
          <w:szCs w:val="32"/>
          <w:lang w:val="en-US" w:eastAsia="zh-CN"/>
        </w:rPr>
      </w:pPr>
      <w:r>
        <w:rPr>
          <w:rFonts w:hint="eastAsia"/>
          <w:sz w:val="32"/>
          <w:szCs w:val="32"/>
          <w:lang w:val="en-US" w:eastAsia="zh-CN"/>
        </w:rPr>
        <w:t>热物理在工程技术中的应用</w:t>
      </w:r>
    </w:p>
    <w:p w14:paraId="28263EB3">
      <w:pPr>
        <w:numPr>
          <w:ilvl w:val="0"/>
          <w:numId w:val="0"/>
        </w:numPr>
        <w:rPr>
          <w:rFonts w:hint="default"/>
          <w:sz w:val="32"/>
          <w:szCs w:val="32"/>
          <w:lang w:val="en-US" w:eastAsia="zh-CN"/>
        </w:rPr>
      </w:pPr>
      <w:r>
        <w:rPr>
          <w:rFonts w:hint="eastAsia"/>
          <w:sz w:val="32"/>
          <w:szCs w:val="32"/>
          <w:lang w:val="en-US" w:eastAsia="zh-CN"/>
        </w:rPr>
        <w:t>一、热机</w:t>
      </w:r>
    </w:p>
    <w:p w14:paraId="63C9141B">
      <w:pPr>
        <w:numPr>
          <w:ilvl w:val="0"/>
          <w:numId w:val="2"/>
        </w:numPr>
        <w:ind w:left="210" w:leftChars="0" w:firstLineChars="0"/>
        <w:rPr>
          <w:rFonts w:hint="eastAsia"/>
          <w:sz w:val="32"/>
          <w:szCs w:val="32"/>
          <w:lang w:val="en-US" w:eastAsia="zh-CN"/>
        </w:rPr>
      </w:pPr>
      <w:r>
        <w:rPr>
          <w:rFonts w:hint="eastAsia"/>
          <w:sz w:val="32"/>
          <w:szCs w:val="32"/>
          <w:lang w:val="en-US" w:eastAsia="zh-CN"/>
        </w:rPr>
        <w:t>卡诺循环及效率</w:t>
      </w:r>
    </w:p>
    <w:p w14:paraId="7E39EA02">
      <w:pPr>
        <w:numPr>
          <w:ilvl w:val="0"/>
          <w:numId w:val="2"/>
        </w:numPr>
        <w:ind w:left="210" w:leftChars="0" w:firstLineChars="0"/>
        <w:rPr>
          <w:rFonts w:hint="default"/>
          <w:sz w:val="32"/>
          <w:szCs w:val="32"/>
          <w:lang w:val="en-US" w:eastAsia="zh-CN"/>
        </w:rPr>
      </w:pPr>
      <w:r>
        <w:rPr>
          <w:rFonts w:hint="eastAsia"/>
          <w:sz w:val="32"/>
          <w:szCs w:val="32"/>
          <w:lang w:val="en-US" w:eastAsia="zh-CN"/>
        </w:rPr>
        <w:t>一般热机的效率</w:t>
      </w:r>
    </w:p>
    <w:p w14:paraId="5EECDDFF">
      <w:pPr>
        <w:numPr>
          <w:ilvl w:val="0"/>
          <w:numId w:val="2"/>
        </w:numPr>
        <w:ind w:left="210" w:leftChars="0" w:firstLineChars="0"/>
        <w:rPr>
          <w:rFonts w:hint="default"/>
          <w:sz w:val="32"/>
          <w:szCs w:val="32"/>
          <w:lang w:val="en-US" w:eastAsia="zh-CN"/>
        </w:rPr>
      </w:pPr>
      <w:r>
        <w:rPr>
          <w:rFonts w:hint="eastAsia"/>
          <w:sz w:val="32"/>
          <w:szCs w:val="32"/>
          <w:lang w:val="en-US" w:eastAsia="zh-CN"/>
        </w:rPr>
        <w:t>提高热机效率的几种方法</w:t>
      </w:r>
    </w:p>
    <w:p w14:paraId="033887A4">
      <w:pPr>
        <w:numPr>
          <w:ilvl w:val="0"/>
          <w:numId w:val="2"/>
        </w:numPr>
        <w:ind w:left="210" w:leftChars="0" w:firstLineChars="0"/>
        <w:rPr>
          <w:rFonts w:hint="default"/>
          <w:sz w:val="32"/>
          <w:szCs w:val="32"/>
          <w:lang w:val="en-US" w:eastAsia="zh-CN"/>
        </w:rPr>
      </w:pPr>
      <w:r>
        <w:rPr>
          <w:rFonts w:hint="eastAsia"/>
          <w:sz w:val="32"/>
          <w:szCs w:val="32"/>
          <w:lang w:val="en-US" w:eastAsia="zh-CN"/>
        </w:rPr>
        <w:t>制冷机及制冷系数</w:t>
      </w:r>
    </w:p>
    <w:p w14:paraId="3809B3C4">
      <w:pPr>
        <w:numPr>
          <w:ilvl w:val="0"/>
          <w:numId w:val="0"/>
        </w:numPr>
        <w:ind w:left="210" w:leftChars="0"/>
        <w:rPr>
          <w:rFonts w:hint="default"/>
          <w:sz w:val="32"/>
          <w:szCs w:val="32"/>
          <w:lang w:val="en-US" w:eastAsia="zh-CN"/>
        </w:rPr>
      </w:pPr>
    </w:p>
    <w:p w14:paraId="56BA5145">
      <w:pPr>
        <w:numPr>
          <w:ilvl w:val="0"/>
          <w:numId w:val="0"/>
        </w:numPr>
        <w:rPr>
          <w:rFonts w:hint="default"/>
          <w:sz w:val="32"/>
          <w:szCs w:val="32"/>
          <w:lang w:val="en-US" w:eastAsia="zh-CN"/>
        </w:rPr>
      </w:pPr>
      <w:r>
        <w:rPr>
          <w:rFonts w:hint="eastAsia"/>
          <w:sz w:val="32"/>
          <w:szCs w:val="32"/>
          <w:lang w:val="en-US" w:eastAsia="zh-CN"/>
        </w:rPr>
        <w:t>二、温室效应及建筑中的热平衡</w:t>
      </w:r>
    </w:p>
    <w:p w14:paraId="756A7D08">
      <w:pPr>
        <w:numPr>
          <w:ilvl w:val="0"/>
          <w:numId w:val="0"/>
        </w:numPr>
        <w:ind w:left="210" w:leftChars="0"/>
        <w:rPr>
          <w:rFonts w:hint="default"/>
          <w:sz w:val="32"/>
          <w:szCs w:val="32"/>
          <w:lang w:val="en-US" w:eastAsia="zh-CN"/>
        </w:rPr>
      </w:pPr>
      <w:r>
        <w:rPr>
          <w:rFonts w:hint="eastAsia"/>
          <w:sz w:val="32"/>
          <w:szCs w:val="32"/>
          <w:lang w:val="en-US" w:eastAsia="zh-CN"/>
        </w:rPr>
        <w:t>1、温室效应(产生的原因)   地表不只吸收了太阳辐射，还接受了玻璃的热辐射。在这双重辐射的影响下，温室内的温度要高于温室外的温度，这就是温室效应。其关键因素是玻璃具有透射率随波长而改变的特性。</w:t>
      </w:r>
    </w:p>
    <w:p w14:paraId="4E159712">
      <w:pPr>
        <w:numPr>
          <w:ilvl w:val="0"/>
          <w:numId w:val="0"/>
        </w:numPr>
        <w:ind w:left="210" w:leftChars="0"/>
        <w:rPr>
          <w:rFonts w:hint="eastAsia"/>
          <w:sz w:val="32"/>
          <w:szCs w:val="32"/>
          <w:lang w:val="en-US" w:eastAsia="zh-CN"/>
        </w:rPr>
      </w:pPr>
      <w:r>
        <w:rPr>
          <w:rFonts w:hint="eastAsia"/>
          <w:sz w:val="32"/>
          <w:szCs w:val="32"/>
          <w:lang w:val="en-US" w:eastAsia="zh-CN"/>
        </w:rPr>
        <w:t xml:space="preserve">2、建筑物的得热和失热  </w:t>
      </w:r>
    </w:p>
    <w:p w14:paraId="4394311F">
      <w:pPr>
        <w:numPr>
          <w:ilvl w:val="0"/>
          <w:numId w:val="0"/>
        </w:numPr>
        <w:ind w:left="210" w:leftChars="0"/>
        <w:rPr>
          <w:rFonts w:hint="eastAsia"/>
          <w:sz w:val="32"/>
          <w:szCs w:val="32"/>
          <w:lang w:val="en-US" w:eastAsia="zh-CN"/>
        </w:rPr>
      </w:pPr>
      <w:r>
        <w:rPr>
          <w:rFonts w:hint="eastAsia"/>
          <w:sz w:val="32"/>
          <w:szCs w:val="32"/>
          <w:lang w:val="en-US" w:eastAsia="zh-CN"/>
        </w:rPr>
        <w:t xml:space="preserve">   A、透过墙壁和屋顶得到太阳辐射的热量。</w:t>
      </w:r>
    </w:p>
    <w:p w14:paraId="57F7AE37">
      <w:pPr>
        <w:numPr>
          <w:ilvl w:val="0"/>
          <w:numId w:val="0"/>
        </w:numPr>
        <w:ind w:left="210" w:leftChars="0"/>
        <w:rPr>
          <w:rFonts w:hint="eastAsia"/>
          <w:sz w:val="32"/>
          <w:szCs w:val="32"/>
          <w:lang w:val="en-US" w:eastAsia="zh-CN"/>
        </w:rPr>
      </w:pPr>
      <w:r>
        <w:rPr>
          <w:rFonts w:hint="eastAsia"/>
          <w:sz w:val="32"/>
          <w:szCs w:val="32"/>
          <w:lang w:val="en-US" w:eastAsia="zh-CN"/>
        </w:rPr>
        <w:t xml:space="preserve">   B、透过玻璃窗得到太阳辐射的热量。</w:t>
      </w:r>
    </w:p>
    <w:p w14:paraId="54C1E1E1">
      <w:pPr>
        <w:numPr>
          <w:ilvl w:val="0"/>
          <w:numId w:val="0"/>
        </w:numPr>
        <w:ind w:left="210" w:leftChars="0"/>
        <w:rPr>
          <w:rFonts w:hint="eastAsia"/>
          <w:sz w:val="32"/>
          <w:szCs w:val="32"/>
          <w:lang w:val="en-US" w:eastAsia="zh-CN"/>
        </w:rPr>
      </w:pPr>
      <w:r>
        <w:rPr>
          <w:rFonts w:hint="eastAsia"/>
          <w:sz w:val="32"/>
          <w:szCs w:val="32"/>
          <w:lang w:val="en-US" w:eastAsia="zh-CN"/>
        </w:rPr>
        <w:t xml:space="preserve">   C、居室内设备和人体散热。</w:t>
      </w:r>
    </w:p>
    <w:p w14:paraId="1ECE3E2B">
      <w:pPr>
        <w:numPr>
          <w:ilvl w:val="0"/>
          <w:numId w:val="0"/>
        </w:numPr>
        <w:ind w:left="210" w:leftChars="0"/>
        <w:rPr>
          <w:rFonts w:hint="eastAsia"/>
          <w:sz w:val="32"/>
          <w:szCs w:val="32"/>
          <w:lang w:val="en-US" w:eastAsia="zh-CN"/>
        </w:rPr>
      </w:pPr>
      <w:r>
        <w:rPr>
          <w:rFonts w:hint="eastAsia"/>
          <w:sz w:val="32"/>
          <w:szCs w:val="32"/>
          <w:lang w:val="en-US" w:eastAsia="zh-CN"/>
        </w:rPr>
        <w:t xml:space="preserve">  失热主要途径：通过墙、屋顶、窗和地面的传导、对流和辐射向外散热，通风及室内水分蒸发也会带走热量。</w:t>
      </w:r>
    </w:p>
    <w:p w14:paraId="33C4BE2C">
      <w:pPr>
        <w:numPr>
          <w:ilvl w:val="0"/>
          <w:numId w:val="3"/>
        </w:numPr>
        <w:ind w:left="210" w:leftChars="0"/>
        <w:rPr>
          <w:rFonts w:hint="eastAsia"/>
          <w:sz w:val="32"/>
          <w:szCs w:val="32"/>
          <w:lang w:val="en-US" w:eastAsia="zh-CN"/>
        </w:rPr>
      </w:pPr>
      <w:r>
        <w:rPr>
          <w:rFonts w:hint="eastAsia"/>
          <w:sz w:val="32"/>
          <w:szCs w:val="32"/>
          <w:lang w:val="en-US" w:eastAsia="zh-CN"/>
        </w:rPr>
        <w:t>建筑物的保温</w:t>
      </w:r>
    </w:p>
    <w:p w14:paraId="60C4C183">
      <w:pPr>
        <w:numPr>
          <w:ilvl w:val="0"/>
          <w:numId w:val="0"/>
        </w:numPr>
        <w:rPr>
          <w:rFonts w:hint="eastAsia"/>
          <w:sz w:val="32"/>
          <w:szCs w:val="32"/>
          <w:lang w:val="en-US" w:eastAsia="zh-CN"/>
        </w:rPr>
      </w:pPr>
      <w:r>
        <w:rPr>
          <w:rFonts w:hint="eastAsia"/>
          <w:sz w:val="32"/>
          <w:szCs w:val="32"/>
          <w:lang w:val="en-US" w:eastAsia="zh-CN"/>
        </w:rPr>
        <w:t xml:space="preserve">     A、减小建筑物的外表面积，从而减小建筑物的散热面。</w:t>
      </w:r>
    </w:p>
    <w:p w14:paraId="2C624134">
      <w:pPr>
        <w:numPr>
          <w:ilvl w:val="0"/>
          <w:numId w:val="0"/>
        </w:numPr>
        <w:rPr>
          <w:rFonts w:hint="eastAsia"/>
          <w:sz w:val="32"/>
          <w:szCs w:val="32"/>
          <w:lang w:val="en-US" w:eastAsia="zh-CN"/>
        </w:rPr>
      </w:pPr>
      <w:r>
        <w:rPr>
          <w:rFonts w:hint="eastAsia"/>
          <w:sz w:val="32"/>
          <w:szCs w:val="32"/>
          <w:lang w:val="en-US" w:eastAsia="zh-CN"/>
        </w:rPr>
        <w:t xml:space="preserve">     B、选择良好的朝向和适当的间距，使建筑物尽量多得到太阳的热辐射。</w:t>
      </w:r>
    </w:p>
    <w:p w14:paraId="754E70A0">
      <w:pPr>
        <w:numPr>
          <w:ilvl w:val="0"/>
          <w:numId w:val="0"/>
        </w:numPr>
        <w:rPr>
          <w:rFonts w:hint="default"/>
          <w:sz w:val="32"/>
          <w:szCs w:val="32"/>
          <w:lang w:val="en-US" w:eastAsia="zh-CN"/>
        </w:rPr>
      </w:pPr>
      <w:r>
        <w:rPr>
          <w:rFonts w:hint="eastAsia"/>
          <w:sz w:val="32"/>
          <w:szCs w:val="32"/>
          <w:lang w:val="en-US" w:eastAsia="zh-CN"/>
        </w:rPr>
        <w:t xml:space="preserve">     C、选择保温性能好的建筑材料和结构。</w:t>
      </w:r>
    </w:p>
    <w:p w14:paraId="720EB9A3">
      <w:pPr>
        <w:numPr>
          <w:ilvl w:val="0"/>
          <w:numId w:val="0"/>
        </w:numPr>
        <w:ind w:firstLine="960" w:firstLineChars="300"/>
        <w:rPr>
          <w:rFonts w:hint="eastAsia"/>
          <w:sz w:val="32"/>
          <w:szCs w:val="32"/>
          <w:lang w:val="en-US" w:eastAsia="zh-CN"/>
        </w:rPr>
      </w:pPr>
      <w:r>
        <w:rPr>
          <w:rFonts w:hint="eastAsia"/>
          <w:sz w:val="32"/>
          <w:szCs w:val="32"/>
          <w:lang w:val="en-US" w:eastAsia="zh-CN"/>
        </w:rPr>
        <w:t>D、适当减小窗墙比，以及提高门窗的密封性。</w:t>
      </w:r>
    </w:p>
    <w:p w14:paraId="731E9CF0">
      <w:pPr>
        <w:numPr>
          <w:ilvl w:val="0"/>
          <w:numId w:val="0"/>
        </w:numPr>
        <w:ind w:firstLine="960" w:firstLineChars="300"/>
        <w:rPr>
          <w:rFonts w:hint="eastAsia"/>
          <w:sz w:val="32"/>
          <w:szCs w:val="32"/>
          <w:lang w:val="en-US" w:eastAsia="zh-CN"/>
        </w:rPr>
      </w:pPr>
      <w:r>
        <w:rPr>
          <w:rFonts w:hint="eastAsia"/>
          <w:sz w:val="32"/>
          <w:szCs w:val="32"/>
          <w:lang w:val="en-US" w:eastAsia="zh-CN"/>
        </w:rPr>
        <w:t>E、调节建筑物的体形和朝向。</w:t>
      </w:r>
    </w:p>
    <w:p w14:paraId="301F87FE">
      <w:pPr>
        <w:numPr>
          <w:ilvl w:val="0"/>
          <w:numId w:val="0"/>
        </w:numPr>
        <w:rPr>
          <w:rFonts w:hint="eastAsia"/>
          <w:sz w:val="32"/>
          <w:szCs w:val="32"/>
          <w:lang w:val="en-US" w:eastAsia="zh-CN"/>
        </w:rPr>
      </w:pPr>
      <w:r>
        <w:rPr>
          <w:rFonts w:hint="eastAsia"/>
          <w:sz w:val="32"/>
          <w:szCs w:val="32"/>
          <w:lang w:val="en-US" w:eastAsia="zh-CN"/>
        </w:rPr>
        <w:t xml:space="preserve">  4、建筑物的防热</w:t>
      </w:r>
    </w:p>
    <w:p w14:paraId="267E97B1">
      <w:pPr>
        <w:numPr>
          <w:ilvl w:val="0"/>
          <w:numId w:val="0"/>
        </w:numPr>
        <w:rPr>
          <w:rFonts w:hint="eastAsia"/>
          <w:sz w:val="32"/>
          <w:szCs w:val="32"/>
          <w:lang w:val="en-US" w:eastAsia="zh-CN"/>
        </w:rPr>
      </w:pPr>
      <w:r>
        <w:rPr>
          <w:rFonts w:hint="eastAsia"/>
          <w:sz w:val="32"/>
          <w:szCs w:val="32"/>
          <w:lang w:val="en-US" w:eastAsia="zh-CN"/>
        </w:rPr>
        <w:t xml:space="preserve">      A、正确选择房屋的朝向和布局，防止日晒。</w:t>
      </w:r>
    </w:p>
    <w:p w14:paraId="12F6BF2E">
      <w:pPr>
        <w:numPr>
          <w:ilvl w:val="0"/>
          <w:numId w:val="0"/>
        </w:numPr>
        <w:rPr>
          <w:rFonts w:hint="eastAsia"/>
          <w:sz w:val="32"/>
          <w:szCs w:val="32"/>
          <w:lang w:val="en-US" w:eastAsia="zh-CN"/>
        </w:rPr>
      </w:pPr>
      <w:r>
        <w:rPr>
          <w:rFonts w:hint="eastAsia"/>
          <w:sz w:val="32"/>
          <w:szCs w:val="32"/>
          <w:lang w:val="en-US" w:eastAsia="zh-CN"/>
        </w:rPr>
        <w:t xml:space="preserve">      B、对屋顶和外墙进行隔热处理，减少传入室内热量。</w:t>
      </w:r>
    </w:p>
    <w:p w14:paraId="5819BF67">
      <w:pPr>
        <w:numPr>
          <w:ilvl w:val="0"/>
          <w:numId w:val="0"/>
        </w:numPr>
        <w:rPr>
          <w:rFonts w:hint="eastAsia"/>
          <w:sz w:val="32"/>
          <w:szCs w:val="32"/>
          <w:lang w:val="en-US" w:eastAsia="zh-CN"/>
        </w:rPr>
      </w:pPr>
      <w:r>
        <w:rPr>
          <w:rFonts w:hint="eastAsia"/>
          <w:sz w:val="32"/>
          <w:szCs w:val="32"/>
          <w:lang w:val="en-US" w:eastAsia="zh-CN"/>
        </w:rPr>
        <w:t xml:space="preserve">      C、房间自然通风，以排除余热。</w:t>
      </w:r>
    </w:p>
    <w:p w14:paraId="7ADAF09E">
      <w:pPr>
        <w:numPr>
          <w:ilvl w:val="0"/>
          <w:numId w:val="0"/>
        </w:numPr>
        <w:rPr>
          <w:rFonts w:hint="eastAsia"/>
          <w:sz w:val="32"/>
          <w:szCs w:val="32"/>
          <w:lang w:val="en-US" w:eastAsia="zh-CN"/>
        </w:rPr>
      </w:pPr>
      <w:r>
        <w:rPr>
          <w:rFonts w:hint="eastAsia"/>
          <w:sz w:val="32"/>
          <w:szCs w:val="32"/>
          <w:lang w:val="en-US" w:eastAsia="zh-CN"/>
        </w:rPr>
        <w:t xml:space="preserve">      D、窗户遮阳。</w:t>
      </w:r>
    </w:p>
    <w:p w14:paraId="4DE8D441">
      <w:pPr>
        <w:numPr>
          <w:ilvl w:val="0"/>
          <w:numId w:val="0"/>
        </w:numPr>
        <w:rPr>
          <w:rFonts w:hint="eastAsia"/>
          <w:color w:val="auto"/>
          <w:sz w:val="32"/>
          <w:szCs w:val="32"/>
          <w:lang w:val="en-US" w:eastAsia="zh-CN"/>
        </w:rPr>
      </w:pPr>
      <w:r>
        <w:rPr>
          <w:rFonts w:hint="eastAsia"/>
          <w:sz w:val="32"/>
          <w:szCs w:val="32"/>
          <w:lang w:val="en-US" w:eastAsia="zh-CN"/>
        </w:rPr>
        <w:t>单选题</w:t>
      </w:r>
      <w:r>
        <w:rPr>
          <w:rFonts w:hint="eastAsia"/>
          <w:color w:val="auto"/>
          <w:sz w:val="32"/>
          <w:szCs w:val="32"/>
          <w:lang w:val="en-US" w:eastAsia="zh-CN"/>
        </w:rPr>
        <w:t>：</w:t>
      </w:r>
    </w:p>
    <w:p w14:paraId="5EA6BB91">
      <w:pPr>
        <w:keepNext w:val="0"/>
        <w:keepLines w:val="0"/>
        <w:widowControl/>
        <w:numPr>
          <w:ilvl w:val="0"/>
          <w:numId w:val="0"/>
        </w:numPr>
        <w:suppressLineNumbers w:val="0"/>
        <w:jc w:val="left"/>
        <w:rPr>
          <w:rFonts w:hint="default" w:ascii="Times New Roman" w:hAnsi="Times New Roman" w:eastAsia="宋体" w:cs="Times New Roman"/>
          <w:color w:val="auto"/>
          <w:kern w:val="0"/>
          <w:sz w:val="32"/>
          <w:szCs w:val="32"/>
          <w:lang w:val="en-US" w:eastAsia="zh-CN"/>
        </w:rPr>
      </w:pPr>
      <w:r>
        <w:rPr>
          <w:rFonts w:hint="eastAsia" w:ascii="Times New Roman" w:hAnsi="Times New Roman" w:cs="Times New Roman"/>
          <w:color w:val="auto"/>
          <w:kern w:val="0"/>
          <w:sz w:val="32"/>
          <w:szCs w:val="32"/>
          <w:lang w:val="en-US" w:eastAsia="zh-CN"/>
        </w:rPr>
        <w:t>1、</w:t>
      </w:r>
      <w:r>
        <w:rPr>
          <w:rFonts w:hint="default" w:ascii="Times New Roman" w:hAnsi="Times New Roman" w:eastAsia="宋体" w:cs="Times New Roman"/>
          <w:color w:val="auto"/>
          <w:kern w:val="0"/>
          <w:sz w:val="32"/>
          <w:szCs w:val="32"/>
          <w:lang w:val="en-US" w:eastAsia="zh-CN"/>
        </w:rPr>
        <w:t>某热机的高温热源温度为500K，低温热源温度为300K，其最大效率为</w:t>
      </w:r>
      <w:r>
        <w:rPr>
          <w:rFonts w:hint="eastAsia" w:ascii="Times New Roman" w:hAnsi="Times New Roman" w:eastAsia="宋体" w:cs="Times New Roman"/>
          <w:color w:val="auto"/>
          <w:kern w:val="0"/>
          <w:sz w:val="32"/>
          <w:szCs w:val="32"/>
          <w:lang w:val="en-US" w:eastAsia="zh-CN"/>
        </w:rPr>
        <w:t xml:space="preserve"> </w:t>
      </w:r>
      <w:r>
        <w:rPr>
          <w:rFonts w:hint="default" w:ascii="Times New Roman" w:hAnsi="Times New Roman" w:eastAsia="宋体" w:cs="Times New Roman"/>
          <w:color w:val="auto"/>
          <w:kern w:val="0"/>
          <w:sz w:val="32"/>
          <w:szCs w:val="32"/>
          <w:lang w:val="en-US" w:eastAsia="zh-CN"/>
        </w:rPr>
        <w:t>(   )</w:t>
      </w:r>
    </w:p>
    <w:p w14:paraId="6A5B938D">
      <w:pPr>
        <w:keepNext w:val="0"/>
        <w:keepLines w:val="0"/>
        <w:widowControl/>
        <w:numPr>
          <w:ilvl w:val="0"/>
          <w:numId w:val="4"/>
        </w:numPr>
        <w:suppressLineNumbers w:val="0"/>
        <w:ind w:left="200" w:leftChars="0" w:firstLine="0" w:firstLineChars="0"/>
        <w:jc w:val="left"/>
        <w:rPr>
          <w:rFonts w:hint="default" w:ascii="Times New Roman" w:hAnsi="Times New Roman" w:eastAsia="宋体" w:cs="Times New Roman"/>
          <w:color w:val="auto"/>
          <w:kern w:val="0"/>
          <w:sz w:val="32"/>
          <w:szCs w:val="32"/>
          <w:lang w:val="en-US" w:eastAsia="zh-CN"/>
        </w:rPr>
      </w:pPr>
      <w:r>
        <w:rPr>
          <w:rFonts w:hint="default" w:ascii="Times New Roman" w:hAnsi="Times New Roman" w:eastAsia="宋体" w:cs="Times New Roman"/>
          <w:color w:val="auto"/>
          <w:kern w:val="0"/>
          <w:sz w:val="32"/>
          <w:szCs w:val="32"/>
          <w:lang w:val="en-US" w:eastAsia="zh-CN"/>
        </w:rPr>
        <w:t>40%      B</w:t>
      </w:r>
      <w:r>
        <w:rPr>
          <w:rFonts w:hint="eastAsia" w:ascii="Times New Roman" w:hAnsi="Times New Roman" w:eastAsia="宋体" w:cs="Times New Roman"/>
          <w:color w:val="auto"/>
          <w:kern w:val="0"/>
          <w:sz w:val="32"/>
          <w:szCs w:val="32"/>
          <w:lang w:val="en-US" w:eastAsia="zh-CN"/>
        </w:rPr>
        <w:t xml:space="preserve">. </w:t>
      </w:r>
      <w:r>
        <w:rPr>
          <w:rFonts w:hint="default" w:ascii="Times New Roman" w:hAnsi="Times New Roman" w:eastAsia="宋体" w:cs="Times New Roman"/>
          <w:color w:val="auto"/>
          <w:kern w:val="0"/>
          <w:sz w:val="32"/>
          <w:szCs w:val="32"/>
          <w:lang w:val="en-US" w:eastAsia="zh-CN"/>
        </w:rPr>
        <w:t>50%      C</w:t>
      </w:r>
      <w:r>
        <w:rPr>
          <w:rFonts w:hint="eastAsia" w:ascii="Times New Roman" w:hAnsi="Times New Roman" w:eastAsia="宋体" w:cs="Times New Roman"/>
          <w:color w:val="auto"/>
          <w:kern w:val="0"/>
          <w:sz w:val="32"/>
          <w:szCs w:val="32"/>
          <w:lang w:val="en-US" w:eastAsia="zh-CN"/>
        </w:rPr>
        <w:t xml:space="preserve">. </w:t>
      </w:r>
      <w:r>
        <w:rPr>
          <w:rFonts w:hint="default" w:ascii="Times New Roman" w:hAnsi="Times New Roman" w:eastAsia="宋体" w:cs="Times New Roman"/>
          <w:color w:val="auto"/>
          <w:kern w:val="0"/>
          <w:sz w:val="32"/>
          <w:szCs w:val="32"/>
          <w:lang w:val="en-US" w:eastAsia="zh-CN"/>
        </w:rPr>
        <w:t>60%      D</w:t>
      </w:r>
      <w:r>
        <w:rPr>
          <w:rFonts w:hint="eastAsia" w:ascii="Times New Roman" w:hAnsi="Times New Roman" w:eastAsia="宋体" w:cs="Times New Roman"/>
          <w:color w:val="auto"/>
          <w:kern w:val="0"/>
          <w:sz w:val="32"/>
          <w:szCs w:val="32"/>
          <w:lang w:val="en-US" w:eastAsia="zh-CN"/>
        </w:rPr>
        <w:t xml:space="preserve">. </w:t>
      </w:r>
      <w:r>
        <w:rPr>
          <w:rFonts w:hint="default" w:ascii="Times New Roman" w:hAnsi="Times New Roman" w:eastAsia="宋体" w:cs="Times New Roman"/>
          <w:color w:val="auto"/>
          <w:kern w:val="0"/>
          <w:sz w:val="32"/>
          <w:szCs w:val="32"/>
          <w:lang w:val="en-US" w:eastAsia="zh-CN"/>
        </w:rPr>
        <w:t>20%</w:t>
      </w:r>
      <w:r>
        <w:rPr>
          <w:rFonts w:hint="eastAsia" w:ascii="Times New Roman" w:hAnsi="Times New Roman" w:eastAsia="宋体" w:cs="Times New Roman"/>
          <w:color w:val="auto"/>
          <w:kern w:val="0"/>
          <w:sz w:val="32"/>
          <w:szCs w:val="32"/>
          <w:lang w:val="en-US" w:eastAsia="zh-CN"/>
        </w:rPr>
        <w:t>。</w:t>
      </w:r>
    </w:p>
    <w:p w14:paraId="784D7BA4">
      <w:pPr>
        <w:numPr>
          <w:ilvl w:val="0"/>
          <w:numId w:val="0"/>
        </w:numPr>
        <w:rPr>
          <w:rFonts w:hint="eastAsia"/>
          <w:color w:val="auto"/>
          <w:sz w:val="32"/>
          <w:szCs w:val="32"/>
          <w:lang w:val="en-US" w:eastAsia="zh-CN"/>
        </w:rPr>
      </w:pPr>
    </w:p>
    <w:p w14:paraId="31E04F9D">
      <w:pPr>
        <w:numPr>
          <w:ilvl w:val="0"/>
          <w:numId w:val="0"/>
        </w:numPr>
        <w:rPr>
          <w:rFonts w:hint="default"/>
          <w:color w:val="auto"/>
          <w:sz w:val="32"/>
          <w:szCs w:val="32"/>
          <w:lang w:val="en-US" w:eastAsia="zh-CN"/>
        </w:rPr>
      </w:pPr>
      <w:r>
        <w:rPr>
          <w:rFonts w:hint="eastAsia"/>
          <w:color w:val="auto"/>
          <w:sz w:val="32"/>
          <w:szCs w:val="32"/>
          <w:lang w:val="en-US" w:eastAsia="zh-CN"/>
        </w:rPr>
        <w:t>2、制冷机工作的共同特点是（  ）</w:t>
      </w:r>
    </w:p>
    <w:p w14:paraId="1C1D3AAC">
      <w:pPr>
        <w:numPr>
          <w:ilvl w:val="0"/>
          <w:numId w:val="5"/>
        </w:numPr>
        <w:rPr>
          <w:rFonts w:hint="default"/>
          <w:color w:val="auto"/>
          <w:sz w:val="32"/>
          <w:szCs w:val="32"/>
          <w:lang w:val="en-US" w:eastAsia="zh-CN"/>
        </w:rPr>
      </w:pPr>
      <w:r>
        <w:rPr>
          <w:rFonts w:hint="eastAsia"/>
          <w:color w:val="auto"/>
          <w:sz w:val="32"/>
          <w:szCs w:val="32"/>
          <w:lang w:val="en-US" w:eastAsia="zh-CN"/>
        </w:rPr>
        <w:t>能自动将能量由低温热源传送到高温热源；</w:t>
      </w:r>
    </w:p>
    <w:p w14:paraId="4E46E1F4">
      <w:pPr>
        <w:numPr>
          <w:ilvl w:val="0"/>
          <w:numId w:val="5"/>
        </w:numPr>
        <w:rPr>
          <w:rFonts w:hint="default"/>
          <w:color w:val="auto"/>
          <w:sz w:val="32"/>
          <w:szCs w:val="32"/>
          <w:lang w:val="en-US" w:eastAsia="zh-CN"/>
        </w:rPr>
      </w:pPr>
      <w:r>
        <w:rPr>
          <w:rFonts w:hint="eastAsia"/>
          <w:color w:val="auto"/>
          <w:sz w:val="32"/>
          <w:szCs w:val="32"/>
          <w:lang w:val="en-US" w:eastAsia="zh-CN"/>
        </w:rPr>
        <w:t>在高温热源吸热；</w:t>
      </w:r>
    </w:p>
    <w:p w14:paraId="04B4DA69">
      <w:pPr>
        <w:numPr>
          <w:ilvl w:val="0"/>
          <w:numId w:val="5"/>
        </w:numPr>
        <w:rPr>
          <w:rFonts w:hint="default"/>
          <w:color w:val="auto"/>
          <w:sz w:val="32"/>
          <w:szCs w:val="32"/>
          <w:lang w:val="en-US" w:eastAsia="zh-CN"/>
        </w:rPr>
      </w:pPr>
      <w:r>
        <w:rPr>
          <w:rFonts w:hint="eastAsia"/>
          <w:color w:val="auto"/>
          <w:sz w:val="32"/>
          <w:szCs w:val="32"/>
          <w:lang w:val="en-US" w:eastAsia="zh-CN"/>
        </w:rPr>
        <w:t>在低温热源放热；</w:t>
      </w:r>
    </w:p>
    <w:p w14:paraId="26044965">
      <w:pPr>
        <w:numPr>
          <w:ilvl w:val="0"/>
          <w:numId w:val="5"/>
        </w:numPr>
        <w:rPr>
          <w:rFonts w:hint="default"/>
          <w:color w:val="auto"/>
          <w:sz w:val="32"/>
          <w:szCs w:val="32"/>
          <w:lang w:val="en-US" w:eastAsia="zh-CN"/>
        </w:rPr>
      </w:pPr>
      <w:r>
        <w:rPr>
          <w:rFonts w:hint="eastAsia"/>
          <w:color w:val="auto"/>
          <w:sz w:val="32"/>
          <w:szCs w:val="32"/>
          <w:lang w:val="en-US" w:eastAsia="zh-CN"/>
        </w:rPr>
        <w:t>在低温热源吸收热量，通过外界做功把热量传送到高温热源处放出。</w:t>
      </w:r>
    </w:p>
    <w:p w14:paraId="71A9C516">
      <w:pPr>
        <w:numPr>
          <w:ilvl w:val="0"/>
          <w:numId w:val="0"/>
        </w:numPr>
        <w:rPr>
          <w:rFonts w:hint="eastAsia"/>
          <w:color w:val="auto"/>
          <w:sz w:val="32"/>
          <w:szCs w:val="32"/>
          <w:lang w:val="en-US" w:eastAsia="zh-CN"/>
        </w:rPr>
      </w:pPr>
    </w:p>
    <w:p w14:paraId="63526430">
      <w:pPr>
        <w:numPr>
          <w:ilvl w:val="0"/>
          <w:numId w:val="0"/>
        </w:numPr>
        <w:rPr>
          <w:rFonts w:hint="eastAsia" w:eastAsia="宋体"/>
          <w:color w:val="auto"/>
          <w:sz w:val="32"/>
          <w:szCs w:val="32"/>
          <w:lang w:val="en-US" w:eastAsia="zh-CN"/>
        </w:rPr>
      </w:pPr>
      <w:r>
        <w:rPr>
          <w:rFonts w:hint="eastAsia"/>
          <w:color w:val="auto"/>
          <w:sz w:val="32"/>
          <w:szCs w:val="32"/>
          <w:lang w:val="en-US" w:eastAsia="zh-CN"/>
        </w:rPr>
        <w:t>简答题：</w:t>
      </w:r>
    </w:p>
    <w:p w14:paraId="1E0275C8">
      <w:pPr>
        <w:numPr>
          <w:ilvl w:val="0"/>
          <w:numId w:val="0"/>
        </w:numPr>
        <w:rPr>
          <w:rFonts w:hint="default" w:eastAsia="宋体"/>
          <w:color w:val="auto"/>
          <w:sz w:val="32"/>
          <w:szCs w:val="32"/>
          <w:lang w:val="en-US" w:eastAsia="zh-CN"/>
        </w:rPr>
      </w:pPr>
      <w:r>
        <w:rPr>
          <w:rFonts w:hint="eastAsia"/>
          <w:color w:val="auto"/>
          <w:sz w:val="32"/>
          <w:szCs w:val="32"/>
          <w:lang w:val="en-US" w:eastAsia="zh-CN"/>
        </w:rPr>
        <w:t>3、简述提高卡诺热机效率的方</w:t>
      </w:r>
      <w:r>
        <w:rPr>
          <w:rFonts w:hint="default"/>
          <w:color w:val="auto"/>
          <w:sz w:val="32"/>
          <w:szCs w:val="32"/>
          <w:lang w:val="en-US" w:eastAsia="zh-CN"/>
        </w:rPr>
        <w:t>法</w:t>
      </w:r>
      <w:r>
        <w:rPr>
          <w:rFonts w:hint="eastAsia"/>
          <w:color w:val="auto"/>
          <w:sz w:val="32"/>
          <w:szCs w:val="32"/>
          <w:lang w:val="en-US" w:eastAsia="zh-CN"/>
        </w:rPr>
        <w:t>，试举例说明其他提高热机效率的方法；</w:t>
      </w:r>
    </w:p>
    <w:p w14:paraId="335EE93A">
      <w:pPr>
        <w:numPr>
          <w:ilvl w:val="0"/>
          <w:numId w:val="0"/>
        </w:numPr>
        <w:rPr>
          <w:rFonts w:hint="eastAsia"/>
          <w:color w:val="auto"/>
          <w:sz w:val="32"/>
          <w:szCs w:val="32"/>
          <w:lang w:val="en-US" w:eastAsia="zh-CN"/>
        </w:rPr>
      </w:pPr>
    </w:p>
    <w:p w14:paraId="6197957F">
      <w:pPr>
        <w:numPr>
          <w:ilvl w:val="0"/>
          <w:numId w:val="0"/>
        </w:numPr>
        <w:rPr>
          <w:rFonts w:hint="eastAsia"/>
          <w:color w:val="auto"/>
          <w:sz w:val="32"/>
          <w:szCs w:val="32"/>
          <w:lang w:val="en-US" w:eastAsia="zh-CN"/>
        </w:rPr>
      </w:pPr>
      <w:r>
        <w:rPr>
          <w:rFonts w:hint="eastAsia"/>
          <w:color w:val="auto"/>
          <w:sz w:val="32"/>
          <w:szCs w:val="32"/>
          <w:lang w:val="en-US" w:eastAsia="zh-CN"/>
        </w:rPr>
        <w:t>答：升高高温热源的温度或者降低低温热源的温度，或者同时提高高温热源的温度降低低温热源的温度，回热式热机或联合热机或提高奥托热机的压缩比。</w:t>
      </w:r>
    </w:p>
    <w:p w14:paraId="3924AA71">
      <w:pPr>
        <w:numPr>
          <w:ilvl w:val="0"/>
          <w:numId w:val="0"/>
        </w:numPr>
        <w:ind w:leftChars="0"/>
        <w:rPr>
          <w:rFonts w:hint="eastAsia"/>
          <w:color w:val="auto"/>
          <w:sz w:val="32"/>
          <w:szCs w:val="32"/>
          <w:lang w:val="en-US" w:eastAsia="zh-CN"/>
        </w:rPr>
      </w:pPr>
    </w:p>
    <w:p w14:paraId="3C04F432">
      <w:pPr>
        <w:numPr>
          <w:ilvl w:val="0"/>
          <w:numId w:val="0"/>
        </w:numPr>
        <w:ind w:leftChars="0"/>
        <w:rPr>
          <w:rFonts w:hint="eastAsia"/>
          <w:color w:val="auto"/>
          <w:sz w:val="32"/>
          <w:szCs w:val="32"/>
          <w:lang w:val="en-US" w:eastAsia="zh-CN"/>
        </w:rPr>
      </w:pPr>
      <w:r>
        <w:rPr>
          <w:rFonts w:hint="eastAsia"/>
          <w:color w:val="auto"/>
          <w:sz w:val="32"/>
          <w:szCs w:val="32"/>
          <w:lang w:val="en-US" w:eastAsia="zh-CN"/>
        </w:rPr>
        <w:t>4、什么是理想气体的卡诺循环？卡诺循环有什么特点？</w:t>
      </w:r>
    </w:p>
    <w:p w14:paraId="1D9A2C40">
      <w:pPr>
        <w:numPr>
          <w:ilvl w:val="0"/>
          <w:numId w:val="0"/>
        </w:numPr>
        <w:rPr>
          <w:rFonts w:hint="eastAsia"/>
          <w:color w:val="auto"/>
          <w:sz w:val="32"/>
          <w:szCs w:val="32"/>
          <w:lang w:val="en-US" w:eastAsia="zh-CN"/>
        </w:rPr>
      </w:pPr>
    </w:p>
    <w:p w14:paraId="1C2B252B">
      <w:pPr>
        <w:numPr>
          <w:ilvl w:val="0"/>
          <w:numId w:val="0"/>
        </w:numPr>
        <w:rPr>
          <w:rFonts w:hint="default" w:eastAsia="宋体"/>
          <w:color w:val="auto"/>
          <w:sz w:val="32"/>
          <w:szCs w:val="32"/>
          <w:lang w:val="en-US" w:eastAsia="zh-CN"/>
        </w:rPr>
      </w:pPr>
      <w:r>
        <w:rPr>
          <w:rFonts w:hint="eastAsia"/>
          <w:color w:val="auto"/>
          <w:sz w:val="32"/>
          <w:szCs w:val="32"/>
          <w:lang w:val="en-US" w:eastAsia="zh-CN"/>
        </w:rPr>
        <w:t>答：理想气体的卡诺循环工作在高温热源</w:t>
      </w:r>
      <w:r>
        <w:rPr>
          <w:rFonts w:hint="default"/>
          <w:color w:val="auto"/>
          <w:sz w:val="32"/>
          <w:szCs w:val="32"/>
          <w:lang w:val="en-US" w:eastAsia="zh-CN"/>
        </w:rPr>
        <w:t>和</w:t>
      </w:r>
      <w:r>
        <w:rPr>
          <w:rFonts w:hint="eastAsia"/>
          <w:color w:val="auto"/>
          <w:sz w:val="32"/>
          <w:szCs w:val="32"/>
          <w:lang w:val="en-US" w:eastAsia="zh-CN"/>
        </w:rPr>
        <w:t>低温热</w:t>
      </w:r>
      <w:r>
        <w:rPr>
          <w:rFonts w:hint="default"/>
          <w:color w:val="auto"/>
          <w:sz w:val="32"/>
          <w:szCs w:val="32"/>
          <w:lang w:val="en-US" w:eastAsia="zh-CN"/>
        </w:rPr>
        <w:t>源之</w:t>
      </w:r>
      <w:r>
        <w:rPr>
          <w:rFonts w:hint="eastAsia"/>
          <w:color w:val="auto"/>
          <w:sz w:val="32"/>
          <w:szCs w:val="32"/>
          <w:lang w:val="en-US" w:eastAsia="zh-CN"/>
        </w:rPr>
        <w:t>间，</w:t>
      </w:r>
      <w:r>
        <w:rPr>
          <w:rFonts w:hint="default"/>
          <w:color w:val="auto"/>
          <w:sz w:val="32"/>
          <w:szCs w:val="32"/>
          <w:lang w:val="en-US" w:eastAsia="zh-CN"/>
        </w:rPr>
        <w:t>由两个等温过程和两个绝热过程构成的可逆循环，</w:t>
      </w:r>
      <w:r>
        <w:rPr>
          <w:rFonts w:hint="eastAsia"/>
          <w:color w:val="auto"/>
          <w:sz w:val="32"/>
          <w:szCs w:val="32"/>
          <w:lang w:val="en-US" w:eastAsia="zh-CN"/>
        </w:rPr>
        <w:t>卡诺循环</w:t>
      </w:r>
      <w:r>
        <w:rPr>
          <w:rFonts w:hint="default"/>
          <w:color w:val="auto"/>
          <w:sz w:val="32"/>
          <w:szCs w:val="32"/>
          <w:lang w:val="en-US" w:eastAsia="zh-CN"/>
        </w:rPr>
        <w:t>是热机循环的理想模型，其效率仅取决于高</w:t>
      </w:r>
      <w:r>
        <w:rPr>
          <w:rFonts w:hint="eastAsia"/>
          <w:color w:val="auto"/>
          <w:sz w:val="32"/>
          <w:szCs w:val="32"/>
          <w:lang w:val="en-US" w:eastAsia="zh-CN"/>
        </w:rPr>
        <w:t>、</w:t>
      </w:r>
      <w:r>
        <w:rPr>
          <w:rFonts w:hint="default"/>
          <w:color w:val="auto"/>
          <w:sz w:val="32"/>
          <w:szCs w:val="32"/>
          <w:lang w:val="en-US" w:eastAsia="zh-CN"/>
        </w:rPr>
        <w:t>低温热源温度，是同类循环的效率上限。</w:t>
      </w:r>
    </w:p>
    <w:p w14:paraId="2C895499">
      <w:pPr>
        <w:numPr>
          <w:ilvl w:val="0"/>
          <w:numId w:val="0"/>
        </w:numPr>
        <w:rPr>
          <w:rFonts w:hint="eastAsia"/>
          <w:color w:val="auto"/>
          <w:sz w:val="32"/>
          <w:szCs w:val="32"/>
          <w:lang w:val="en-US" w:eastAsia="zh-CN"/>
        </w:rPr>
      </w:pPr>
    </w:p>
    <w:p w14:paraId="1FDEBC16">
      <w:pPr>
        <w:numPr>
          <w:ilvl w:val="0"/>
          <w:numId w:val="0"/>
        </w:numPr>
        <w:rPr>
          <w:rFonts w:hint="eastAsia" w:eastAsia="宋体"/>
          <w:color w:val="auto"/>
          <w:sz w:val="32"/>
          <w:szCs w:val="32"/>
          <w:lang w:val="en-US" w:eastAsia="zh-CN"/>
        </w:rPr>
      </w:pPr>
      <w:r>
        <w:rPr>
          <w:rFonts w:hint="eastAsia"/>
          <w:color w:val="auto"/>
          <w:sz w:val="32"/>
          <w:szCs w:val="32"/>
          <w:lang w:val="en-US" w:eastAsia="zh-CN"/>
        </w:rPr>
        <w:t>计算题</w:t>
      </w:r>
    </w:p>
    <w:p w14:paraId="3ABC51BB">
      <w:pPr>
        <w:numPr>
          <w:ilvl w:val="0"/>
          <w:numId w:val="0"/>
        </w:numPr>
        <w:rPr>
          <w:rFonts w:hint="eastAsia"/>
          <w:color w:val="auto"/>
          <w:sz w:val="32"/>
          <w:szCs w:val="32"/>
        </w:rPr>
      </w:pPr>
      <w:r>
        <w:rPr>
          <w:rFonts w:hint="eastAsia"/>
          <w:color w:val="auto"/>
          <w:sz w:val="32"/>
          <w:szCs w:val="32"/>
          <w:lang w:val="en-US" w:eastAsia="zh-CN"/>
        </w:rPr>
        <w:t>5、</w:t>
      </w:r>
      <w:r>
        <w:rPr>
          <w:rFonts w:hint="eastAsia"/>
          <w:color w:val="auto"/>
          <w:sz w:val="32"/>
          <w:szCs w:val="32"/>
        </w:rPr>
        <w:t>一个热机的高温热源温度为</w:t>
      </w:r>
      <w:r>
        <w:rPr>
          <w:rFonts w:hint="default" w:ascii="Times New Roman" w:hAnsi="Times New Roman" w:cs="Times New Roman"/>
          <w:color w:val="auto"/>
          <w:sz w:val="32"/>
          <w:szCs w:val="32"/>
        </w:rPr>
        <w:t>800K</w:t>
      </w:r>
      <w:r>
        <w:rPr>
          <w:rFonts w:hint="eastAsia"/>
          <w:color w:val="auto"/>
          <w:sz w:val="32"/>
          <w:szCs w:val="32"/>
        </w:rPr>
        <w:t>，低温热源温度为</w:t>
      </w:r>
      <w:r>
        <w:rPr>
          <w:rFonts w:hint="eastAsia" w:ascii="Times New Roman" w:hAnsi="Times New Roman" w:cs="Times New Roman"/>
          <w:color w:val="auto"/>
          <w:sz w:val="32"/>
          <w:szCs w:val="32"/>
        </w:rPr>
        <w:t>200K</w:t>
      </w:r>
      <w:r>
        <w:rPr>
          <w:rFonts w:hint="eastAsia"/>
          <w:color w:val="auto"/>
          <w:sz w:val="32"/>
          <w:szCs w:val="32"/>
        </w:rPr>
        <w:t>，若热机在一个循环中吸收的热量为</w:t>
      </w:r>
      <w:r>
        <w:rPr>
          <w:rFonts w:hint="eastAsia" w:ascii="Times New Roman" w:hAnsi="Times New Roman" w:cs="Times New Roman"/>
          <w:color w:val="auto"/>
          <w:sz w:val="32"/>
          <w:szCs w:val="32"/>
        </w:rPr>
        <w:t>5000J</w:t>
      </w:r>
      <w:r>
        <w:rPr>
          <w:rFonts w:hint="eastAsia"/>
          <w:color w:val="auto"/>
          <w:sz w:val="32"/>
          <w:szCs w:val="32"/>
        </w:rPr>
        <w:t>，求热机</w:t>
      </w:r>
      <w:r>
        <w:rPr>
          <w:rFonts w:hint="eastAsia"/>
          <w:color w:val="auto"/>
          <w:sz w:val="32"/>
          <w:szCs w:val="32"/>
          <w:lang w:val="en-US" w:eastAsia="zh-CN"/>
        </w:rPr>
        <w:t>在低温热源放出</w:t>
      </w:r>
      <w:r>
        <w:rPr>
          <w:rFonts w:hint="eastAsia"/>
          <w:color w:val="auto"/>
          <w:sz w:val="32"/>
          <w:szCs w:val="32"/>
        </w:rPr>
        <w:t>的热量(循环可近似为卡诺循环)?</w:t>
      </w:r>
    </w:p>
    <w:p w14:paraId="37251170">
      <w:pPr>
        <w:numPr>
          <w:ilvl w:val="0"/>
          <w:numId w:val="0"/>
        </w:numPr>
        <w:rPr>
          <w:rFonts w:hint="eastAsia"/>
          <w:color w:val="auto"/>
          <w:sz w:val="32"/>
          <w:szCs w:val="32"/>
          <w:lang w:val="en-US" w:eastAsia="zh-CN"/>
        </w:rPr>
      </w:pPr>
      <w:r>
        <w:rPr>
          <w:rFonts w:hint="eastAsia"/>
          <w:color w:val="auto"/>
          <w:sz w:val="32"/>
          <w:szCs w:val="32"/>
          <w:lang w:val="en-US" w:eastAsia="zh-CN"/>
        </w:rPr>
        <w:t>解：（1）卡诺机的效率：根据题意，得</w:t>
      </w:r>
    </w:p>
    <w:p w14:paraId="3BAE63D5">
      <w:pPr>
        <w:numPr>
          <w:ilvl w:val="0"/>
          <w:numId w:val="0"/>
        </w:numPr>
        <w:ind w:firstLine="960" w:firstLineChars="300"/>
        <w:rPr>
          <w:rFonts w:hint="default"/>
          <w:sz w:val="32"/>
          <w:szCs w:val="32"/>
          <w:lang w:val="en-US" w:eastAsia="zh-CN"/>
        </w:rPr>
      </w:pPr>
      <w:r>
        <w:rPr>
          <w:rFonts w:hint="default"/>
          <w:color w:val="auto"/>
          <w:position w:val="-30"/>
          <w:sz w:val="32"/>
          <w:szCs w:val="32"/>
          <w:lang w:val="en-US" w:eastAsia="zh-CN"/>
        </w:rPr>
        <w:object>
          <v:shape id="_x0000_i1025" o:spt="75" type="#_x0000_t75" style="height:39.7pt;width:159.95pt;" o:ole="t" filled="f" o:preferrelative="t" stroked="f" coordsize="21600,21600">
            <v:path/>
            <v:fill on="f" focussize="0,0"/>
            <v:stroke on="f"/>
            <v:imagedata r:id="rId5" o:title=""/>
            <o:lock v:ext="edit" aspectratio="t"/>
            <w10:wrap type="none"/>
            <w10:anchorlock/>
          </v:shape>
          <o:OLEObject Type="Embed" ProgID="Equation.KSEE3" ShapeID="_x0000_i1025" DrawAspect="Content" ObjectID="_1468075725" r:id="rId4">
            <o:LockedField>false</o:LockedField>
          </o:OLEObject>
        </w:object>
      </w:r>
      <w:r>
        <w:rPr>
          <w:rFonts w:hint="eastAsia"/>
          <w:color w:val="auto"/>
          <w:position w:val="-30"/>
          <w:sz w:val="32"/>
          <w:szCs w:val="32"/>
          <w:lang w:val="en-US" w:eastAsia="zh-CN"/>
        </w:rPr>
        <w:t xml:space="preserve">     </w:t>
      </w:r>
      <w:r>
        <w:rPr>
          <w:rFonts w:hint="eastAsia"/>
          <w:position w:val="-30"/>
          <w:sz w:val="32"/>
          <w:szCs w:val="32"/>
          <w:lang w:val="en-US" w:eastAsia="zh-CN"/>
        </w:rPr>
        <w:t xml:space="preserve">          </w:t>
      </w:r>
    </w:p>
    <w:p w14:paraId="778C621C">
      <w:pPr>
        <w:numPr>
          <w:ilvl w:val="0"/>
          <w:numId w:val="0"/>
        </w:numPr>
        <w:ind w:firstLine="640" w:firstLineChars="200"/>
        <w:rPr>
          <w:rFonts w:hint="eastAsia"/>
          <w:sz w:val="32"/>
          <w:szCs w:val="32"/>
          <w:lang w:val="en-US" w:eastAsia="zh-CN"/>
        </w:rPr>
      </w:pPr>
      <w:r>
        <w:rPr>
          <w:rFonts w:hint="eastAsia"/>
          <w:sz w:val="32"/>
          <w:szCs w:val="32"/>
          <w:lang w:val="en-US" w:eastAsia="zh-CN"/>
        </w:rPr>
        <w:t>（2）计算低温热源放热：因为</w:t>
      </w:r>
    </w:p>
    <w:p w14:paraId="362E3AC5">
      <w:pPr>
        <w:numPr>
          <w:ilvl w:val="0"/>
          <w:numId w:val="0"/>
        </w:numPr>
        <w:rPr>
          <w:rFonts w:hint="eastAsia"/>
          <w:position w:val="-30"/>
          <w:sz w:val="32"/>
          <w:szCs w:val="32"/>
          <w:lang w:val="en-US" w:eastAsia="zh-CN"/>
        </w:rPr>
      </w:pPr>
      <w:r>
        <w:rPr>
          <w:rFonts w:hint="eastAsia"/>
          <w:position w:val="-30"/>
          <w:sz w:val="32"/>
          <w:szCs w:val="32"/>
          <w:lang w:val="en-US" w:eastAsia="zh-CN"/>
        </w:rPr>
        <w:t xml:space="preserve">       </w:t>
      </w:r>
      <w:r>
        <w:rPr>
          <w:rFonts w:hint="default"/>
          <w:position w:val="-30"/>
          <w:sz w:val="32"/>
          <w:szCs w:val="32"/>
          <w:lang w:val="en-US" w:eastAsia="zh-CN"/>
        </w:rPr>
        <w:object>
          <v:shape id="_x0000_i1026" o:spt="75" type="#_x0000_t75" style="height:40.3pt;width:110.2pt;" o:ole="t" filled="f" o:preferrelative="t" stroked="f" coordsize="21600,21600">
            <v:path/>
            <v:fill on="f" focussize="0,0"/>
            <v:stroke on="f"/>
            <v:imagedata r:id="rId7" o:title=""/>
            <o:lock v:ext="edit" aspectratio="t"/>
            <w10:wrap type="none"/>
            <w10:anchorlock/>
          </v:shape>
          <o:OLEObject Type="Embed" ProgID="Equation.KSEE3" ShapeID="_x0000_i1026" DrawAspect="Content" ObjectID="_1468075726" r:id="rId6">
            <o:LockedField>false</o:LockedField>
          </o:OLEObject>
        </w:object>
      </w:r>
      <w:r>
        <w:rPr>
          <w:rFonts w:hint="eastAsia"/>
          <w:position w:val="-30"/>
          <w:sz w:val="32"/>
          <w:szCs w:val="32"/>
          <w:lang w:val="en-US" w:eastAsia="zh-CN"/>
        </w:rPr>
        <w:t xml:space="preserve">   </w:t>
      </w:r>
    </w:p>
    <w:p w14:paraId="108727B5">
      <w:pPr>
        <w:numPr>
          <w:ilvl w:val="0"/>
          <w:numId w:val="0"/>
        </w:numPr>
        <w:ind w:firstLine="960" w:firstLineChars="300"/>
        <w:rPr>
          <w:rFonts w:hint="eastAsia"/>
          <w:sz w:val="32"/>
          <w:szCs w:val="32"/>
          <w:lang w:val="en-US" w:eastAsia="zh-CN"/>
        </w:rPr>
      </w:pPr>
      <w:r>
        <w:rPr>
          <w:rFonts w:hint="eastAsia"/>
          <w:sz w:val="32"/>
          <w:szCs w:val="32"/>
          <w:lang w:val="en-US" w:eastAsia="zh-CN"/>
        </w:rPr>
        <w:t>把</w:t>
      </w:r>
      <w:r>
        <w:rPr>
          <w:rFonts w:hint="eastAsia"/>
          <w:position w:val="-10"/>
          <w:sz w:val="32"/>
          <w:szCs w:val="32"/>
          <w:lang w:val="en-US" w:eastAsia="zh-CN"/>
        </w:rPr>
        <w:object>
          <v:shape id="_x0000_i1027" o:spt="75" type="#_x0000_t75" style="height:22.8pt;width:75.05pt;" o:ole="t" filled="f" o:preferrelative="t" stroked="f" coordsize="21600,21600">
            <v:path/>
            <v:fill on="f" focussize="0,0"/>
            <v:stroke on="f"/>
            <v:imagedata r:id="rId9" o:title=""/>
            <o:lock v:ext="edit" aspectratio="t"/>
            <w10:wrap type="none"/>
            <w10:anchorlock/>
          </v:shape>
          <o:OLEObject Type="Embed" ProgID="Equation.KSEE3" ShapeID="_x0000_i1027" DrawAspect="Content" ObjectID="_1468075727" r:id="rId8">
            <o:LockedField>false</o:LockedField>
          </o:OLEObject>
        </w:object>
      </w:r>
      <w:r>
        <w:rPr>
          <w:rFonts w:hint="eastAsia"/>
          <w:position w:val="-10"/>
          <w:sz w:val="32"/>
          <w:szCs w:val="32"/>
          <w:lang w:val="en-US" w:eastAsia="zh-CN"/>
        </w:rPr>
        <w:t xml:space="preserve">    </w:t>
      </w:r>
      <w:r>
        <w:rPr>
          <w:rFonts w:hint="eastAsia"/>
          <w:sz w:val="32"/>
          <w:szCs w:val="32"/>
          <w:lang w:val="en-US" w:eastAsia="zh-CN"/>
        </w:rPr>
        <w:t>代入，得</w:t>
      </w:r>
    </w:p>
    <w:p w14:paraId="5EE0E1E7">
      <w:pPr>
        <w:numPr>
          <w:ilvl w:val="0"/>
          <w:numId w:val="0"/>
        </w:numPr>
        <w:ind w:firstLine="960" w:firstLineChars="300"/>
        <w:rPr>
          <w:rFonts w:hint="eastAsia"/>
          <w:position w:val="-30"/>
          <w:sz w:val="32"/>
          <w:szCs w:val="32"/>
          <w:lang w:val="en-US" w:eastAsia="zh-CN"/>
        </w:rPr>
      </w:pPr>
      <w:r>
        <w:rPr>
          <w:rFonts w:hint="eastAsia"/>
          <w:position w:val="-10"/>
          <w:sz w:val="32"/>
          <w:szCs w:val="32"/>
          <w:lang w:val="en-US" w:eastAsia="zh-CN"/>
        </w:rPr>
        <w:object>
          <v:shape id="_x0000_i1028" o:spt="75" type="#_x0000_t75" style="height:23.9pt;width:80.1pt;" o:ole="t" filled="f" o:preferrelative="t" stroked="f" coordsize="21600,21600">
            <v:path/>
            <v:fill on="f" focussize="0,0"/>
            <v:stroke on="f"/>
            <v:imagedata r:id="rId11" o:title=""/>
            <o:lock v:ext="edit" aspectratio="t"/>
            <w10:wrap type="none"/>
            <w10:anchorlock/>
          </v:shape>
          <o:OLEObject Type="Embed" ProgID="Equation.KSEE3" ShapeID="_x0000_i1028" DrawAspect="Content" ObjectID="_1468075728" r:id="rId10">
            <o:LockedField>false</o:LockedField>
          </o:OLEObject>
        </w:object>
      </w:r>
      <w:r>
        <w:rPr>
          <w:rFonts w:hint="eastAsia"/>
          <w:position w:val="-10"/>
          <w:sz w:val="32"/>
          <w:szCs w:val="32"/>
          <w:lang w:val="en-US" w:eastAsia="zh-CN"/>
        </w:rPr>
        <w:t xml:space="preserve">                          </w:t>
      </w:r>
    </w:p>
    <w:p w14:paraId="781EF003">
      <w:pPr>
        <w:numPr>
          <w:ilvl w:val="0"/>
          <w:numId w:val="0"/>
        </w:numPr>
        <w:ind w:leftChars="0"/>
        <w:rPr>
          <w:rFonts w:hint="eastAsia"/>
          <w:sz w:val="32"/>
          <w:szCs w:val="32"/>
        </w:rPr>
      </w:pPr>
      <w:r>
        <w:rPr>
          <w:rFonts w:hint="eastAsia"/>
          <w:sz w:val="32"/>
          <w:szCs w:val="32"/>
          <w:lang w:val="en-US" w:eastAsia="zh-CN"/>
        </w:rPr>
        <w:t>6、</w:t>
      </w:r>
      <w:r>
        <w:rPr>
          <w:rFonts w:hint="eastAsia"/>
          <w:sz w:val="32"/>
          <w:szCs w:val="32"/>
        </w:rPr>
        <w:t>一个工作在两个恒温热源的热机，其效率</w:t>
      </w:r>
      <w:r>
        <w:rPr>
          <w:rFonts w:hint="eastAsia"/>
          <w:position w:val="-10"/>
          <w:sz w:val="32"/>
          <w:szCs w:val="32"/>
          <w:lang w:val="en-US" w:eastAsia="zh-CN"/>
        </w:rPr>
        <w:object>
          <v:shape id="_x0000_i1029" o:spt="75" type="#_x0000_t75" style="height:16pt;width:44pt;" o:ole="t" filled="f" stroked="f" coordsize="21600,21600">
            <v:path/>
            <v:fill on="f" focussize="0,0"/>
            <v:stroke on="f"/>
            <v:imagedata r:id="rId13" embosscolor="#FFFFFF" o:title=""/>
            <o:lock v:ext="edit" aspectratio="t"/>
            <w10:wrap type="none"/>
            <w10:anchorlock/>
          </v:shape>
          <o:OLEObject Type="Embed" ProgID="Equation.KSEE3" ShapeID="_x0000_i1029" DrawAspect="Content" ObjectID="_1468075729" r:id="rId12">
            <o:LockedField>false</o:LockedField>
          </o:OLEObject>
        </w:object>
      </w:r>
      <w:r>
        <w:rPr>
          <w:rFonts w:hint="eastAsia"/>
          <w:sz w:val="32"/>
          <w:szCs w:val="32"/>
        </w:rPr>
        <w:t>，输出功率</w:t>
      </w:r>
      <w:r>
        <w:rPr>
          <w:rFonts w:hint="eastAsia" w:ascii="Times New Roman" w:hAnsi="Times New Roman" w:cs="Times New Roman"/>
          <w:sz w:val="32"/>
          <w:szCs w:val="32"/>
        </w:rPr>
        <w:t>P=2kW</w:t>
      </w:r>
      <w:r>
        <w:rPr>
          <w:rFonts w:hint="eastAsia"/>
          <w:sz w:val="32"/>
          <w:szCs w:val="32"/>
        </w:rPr>
        <w:t>，若让其工作1分钟，至少需要从高温热源吸收多少热量？</w:t>
      </w:r>
    </w:p>
    <w:p w14:paraId="3975DDB0">
      <w:pPr>
        <w:numPr>
          <w:ilvl w:val="0"/>
          <w:numId w:val="0"/>
        </w:numPr>
        <w:ind w:leftChars="0"/>
        <w:rPr>
          <w:rFonts w:hint="eastAsia"/>
          <w:sz w:val="32"/>
          <w:szCs w:val="32"/>
          <w:lang w:val="en-US" w:eastAsia="zh-CN"/>
        </w:rPr>
      </w:pPr>
    </w:p>
    <w:p w14:paraId="235DB899">
      <w:pPr>
        <w:numPr>
          <w:ilvl w:val="0"/>
          <w:numId w:val="0"/>
        </w:numPr>
        <w:ind w:leftChars="0"/>
        <w:rPr>
          <w:rFonts w:hint="eastAsia"/>
          <w:sz w:val="32"/>
          <w:szCs w:val="32"/>
          <w:lang w:val="en-US" w:eastAsia="zh-CN"/>
        </w:rPr>
      </w:pPr>
      <w:r>
        <w:rPr>
          <w:rFonts w:hint="eastAsia"/>
          <w:sz w:val="32"/>
          <w:szCs w:val="32"/>
          <w:lang w:val="en-US" w:eastAsia="zh-CN"/>
        </w:rPr>
        <w:t>解：（1）热机输出功：据题意</w:t>
      </w:r>
    </w:p>
    <w:p w14:paraId="4F1FFBE1">
      <w:pPr>
        <w:numPr>
          <w:ilvl w:val="0"/>
          <w:numId w:val="0"/>
        </w:numPr>
        <w:ind w:leftChars="0" w:firstLine="960" w:firstLineChars="300"/>
        <w:rPr>
          <w:rFonts w:hint="default"/>
          <w:sz w:val="32"/>
          <w:szCs w:val="32"/>
          <w:lang w:val="en-US" w:eastAsia="zh-CN"/>
        </w:rPr>
      </w:pPr>
      <w:r>
        <w:rPr>
          <w:rFonts w:hint="default"/>
          <w:position w:val="-6"/>
          <w:sz w:val="32"/>
          <w:szCs w:val="32"/>
          <w:lang w:val="en-US" w:eastAsia="zh-CN"/>
        </w:rPr>
        <w:object>
          <v:shape id="_x0000_i1030" o:spt="75" type="#_x0000_t75" style="height:24.6pt;width:206.85pt;" o:ole="t" filled="f" o:preferrelative="t" stroked="f" coordsize="21600,21600">
            <v:path/>
            <v:fill on="f" focussize="0,0"/>
            <v:stroke on="f"/>
            <v:imagedata r:id="rId15" o:title=""/>
            <o:lock v:ext="edit" aspectratio="t"/>
            <w10:wrap type="none"/>
            <w10:anchorlock/>
          </v:shape>
          <o:OLEObject Type="Embed" ProgID="Equation.KSEE3" ShapeID="_x0000_i1030" DrawAspect="Content" ObjectID="_1468075730" r:id="rId14">
            <o:LockedField>false</o:LockedField>
          </o:OLEObject>
        </w:object>
      </w:r>
      <w:r>
        <w:rPr>
          <w:rFonts w:hint="eastAsia"/>
          <w:position w:val="-6"/>
          <w:sz w:val="32"/>
          <w:szCs w:val="32"/>
          <w:lang w:val="en-US" w:eastAsia="zh-CN"/>
        </w:rPr>
        <w:t xml:space="preserve">            </w:t>
      </w:r>
    </w:p>
    <w:p w14:paraId="1832FCE4">
      <w:pPr>
        <w:numPr>
          <w:ilvl w:val="0"/>
          <w:numId w:val="0"/>
        </w:numPr>
        <w:ind w:leftChars="0" w:firstLine="640" w:firstLineChars="200"/>
        <w:rPr>
          <w:rFonts w:hint="eastAsia"/>
          <w:sz w:val="32"/>
          <w:szCs w:val="32"/>
          <w:lang w:val="en-US" w:eastAsia="zh-CN"/>
        </w:rPr>
      </w:pPr>
      <w:r>
        <w:rPr>
          <w:rFonts w:hint="eastAsia"/>
          <w:sz w:val="32"/>
          <w:szCs w:val="32"/>
          <w:lang w:val="en-US" w:eastAsia="zh-CN"/>
        </w:rPr>
        <w:t>（2）热机在高温热源吸热：由</w:t>
      </w:r>
    </w:p>
    <w:p w14:paraId="4A39F501">
      <w:pPr>
        <w:numPr>
          <w:ilvl w:val="0"/>
          <w:numId w:val="0"/>
        </w:numPr>
        <w:ind w:leftChars="0" w:firstLine="960" w:firstLineChars="300"/>
        <w:rPr>
          <w:rFonts w:hint="default"/>
          <w:position w:val="-30"/>
          <w:sz w:val="32"/>
          <w:szCs w:val="32"/>
          <w:lang w:val="en-US" w:eastAsia="zh-CN"/>
        </w:rPr>
      </w:pPr>
      <w:r>
        <w:rPr>
          <w:rFonts w:hint="eastAsia"/>
          <w:position w:val="-30"/>
          <w:sz w:val="32"/>
          <w:szCs w:val="32"/>
          <w:lang w:val="en-US" w:eastAsia="zh-CN"/>
        </w:rPr>
        <w:object>
          <v:shape id="_x0000_i1031" o:spt="75" type="#_x0000_t75" style="height:43.25pt;width:147.8pt;" o:ole="t" filled="f" o:preferrelative="t" stroked="f" coordsize="21600,21600">
            <v:path/>
            <v:fill on="f" focussize="0,0"/>
            <v:stroke on="f"/>
            <v:imagedata r:id="rId17" o:title=""/>
            <o:lock v:ext="edit" aspectratio="t"/>
            <w10:wrap type="none"/>
            <w10:anchorlock/>
          </v:shape>
          <o:OLEObject Type="Embed" ProgID="Equation.KSEE3" ShapeID="_x0000_i1031" DrawAspect="Content" ObjectID="_1468075731" r:id="rId16">
            <o:LockedField>false</o:LockedField>
          </o:OLEObject>
        </w:object>
      </w:r>
      <w:r>
        <w:rPr>
          <w:rFonts w:hint="eastAsia"/>
          <w:position w:val="-30"/>
          <w:sz w:val="32"/>
          <w:szCs w:val="32"/>
          <w:lang w:val="en-US" w:eastAsia="zh-CN"/>
        </w:rPr>
        <w:t xml:space="preserve">                  </w:t>
      </w:r>
    </w:p>
    <w:p w14:paraId="4CE82508">
      <w:pPr>
        <w:numPr>
          <w:ilvl w:val="0"/>
          <w:numId w:val="0"/>
        </w:numPr>
        <w:ind w:leftChars="0" w:firstLine="960" w:firstLineChars="300"/>
        <w:rPr>
          <w:rFonts w:hint="eastAsia"/>
          <w:sz w:val="32"/>
          <w:szCs w:val="32"/>
          <w:lang w:val="en-US" w:eastAsia="zh-CN"/>
        </w:rPr>
      </w:pPr>
      <w:r>
        <w:rPr>
          <w:rFonts w:hint="eastAsia"/>
          <w:sz w:val="32"/>
          <w:szCs w:val="32"/>
          <w:lang w:val="en-US" w:eastAsia="zh-CN"/>
        </w:rPr>
        <w:t>解得</w:t>
      </w:r>
    </w:p>
    <w:p w14:paraId="770B1A25">
      <w:pPr>
        <w:numPr>
          <w:ilvl w:val="0"/>
          <w:numId w:val="0"/>
        </w:numPr>
        <w:ind w:leftChars="0" w:firstLine="960" w:firstLineChars="300"/>
        <w:rPr>
          <w:rFonts w:hint="eastAsia"/>
          <w:position w:val="-10"/>
          <w:sz w:val="32"/>
          <w:szCs w:val="32"/>
          <w:lang w:val="en-US" w:eastAsia="zh-CN"/>
        </w:rPr>
      </w:pPr>
      <w:r>
        <w:rPr>
          <w:rFonts w:hint="default"/>
          <w:position w:val="-10"/>
          <w:sz w:val="32"/>
          <w:szCs w:val="32"/>
          <w:lang w:val="en-US" w:eastAsia="zh-CN"/>
        </w:rPr>
        <w:object>
          <v:shape id="_x0000_i1032" o:spt="75" type="#_x0000_t75" style="height:23.75pt;width:84.4pt;" o:ole="t" filled="f" o:preferrelative="t" stroked="f" coordsize="21600,21600">
            <v:path/>
            <v:fill on="f" focussize="0,0"/>
            <v:stroke on="f"/>
            <v:imagedata r:id="rId19" o:title=""/>
            <o:lock v:ext="edit" aspectratio="t"/>
            <w10:wrap type="none"/>
            <w10:anchorlock/>
          </v:shape>
          <o:OLEObject Type="Embed" ProgID="Equation.KSEE3" ShapeID="_x0000_i1032" DrawAspect="Content" ObjectID="_1468075732" r:id="rId18">
            <o:LockedField>false</o:LockedField>
          </o:OLEObject>
        </w:object>
      </w:r>
      <w:r>
        <w:rPr>
          <w:rFonts w:hint="eastAsia"/>
          <w:position w:val="-10"/>
          <w:sz w:val="32"/>
          <w:szCs w:val="32"/>
          <w:lang w:val="en-US" w:eastAsia="zh-CN"/>
        </w:rPr>
        <w:t xml:space="preserve">                             </w:t>
      </w:r>
    </w:p>
    <w:p w14:paraId="4B734EA7">
      <w:pPr>
        <w:numPr>
          <w:ilvl w:val="0"/>
          <w:numId w:val="0"/>
        </w:numPr>
        <w:rPr>
          <w:rFonts w:hint="default"/>
          <w:color w:val="auto"/>
          <w:sz w:val="32"/>
          <w:szCs w:val="32"/>
          <w:lang w:val="en-US" w:eastAsia="zh-CN"/>
        </w:rPr>
      </w:pPr>
      <w:r>
        <w:rPr>
          <w:rFonts w:hint="eastAsia"/>
          <w:color w:val="auto"/>
          <w:sz w:val="32"/>
          <w:szCs w:val="32"/>
          <w:lang w:val="en-US" w:eastAsia="zh-CN"/>
        </w:rPr>
        <w:t>简答题</w:t>
      </w:r>
    </w:p>
    <w:p w14:paraId="1E1CE0A5">
      <w:pPr>
        <w:numPr>
          <w:ilvl w:val="0"/>
          <w:numId w:val="0"/>
        </w:numPr>
        <w:ind w:leftChars="0"/>
        <w:rPr>
          <w:rFonts w:hint="default" w:eastAsia="宋体"/>
          <w:color w:val="auto"/>
          <w:sz w:val="32"/>
          <w:szCs w:val="32"/>
          <w:lang w:val="en-US" w:eastAsia="zh-CN"/>
        </w:rPr>
      </w:pPr>
      <w:r>
        <w:rPr>
          <w:rFonts w:hint="eastAsia"/>
          <w:color w:val="auto"/>
          <w:sz w:val="32"/>
          <w:szCs w:val="32"/>
          <w:lang w:val="en-US" w:eastAsia="zh-CN"/>
        </w:rPr>
        <w:t>7、通过生活中的实例说明建筑物的得热方式？</w:t>
      </w:r>
    </w:p>
    <w:p w14:paraId="6A8E2D6F">
      <w:pPr>
        <w:numPr>
          <w:ilvl w:val="0"/>
          <w:numId w:val="0"/>
        </w:numPr>
        <w:ind w:leftChars="0"/>
        <w:rPr>
          <w:rFonts w:hint="eastAsia"/>
          <w:color w:val="auto"/>
          <w:sz w:val="32"/>
          <w:szCs w:val="32"/>
          <w:lang w:val="en-US" w:eastAsia="zh-CN"/>
        </w:rPr>
      </w:pPr>
    </w:p>
    <w:p w14:paraId="3047C973">
      <w:pPr>
        <w:numPr>
          <w:ilvl w:val="0"/>
          <w:numId w:val="0"/>
        </w:numPr>
        <w:ind w:leftChars="0"/>
        <w:rPr>
          <w:rFonts w:hint="eastAsia"/>
          <w:color w:val="auto"/>
          <w:sz w:val="32"/>
          <w:szCs w:val="32"/>
          <w:lang w:val="en-US" w:eastAsia="zh-CN"/>
        </w:rPr>
      </w:pPr>
      <w:r>
        <w:rPr>
          <w:rFonts w:hint="eastAsia"/>
          <w:color w:val="auto"/>
          <w:sz w:val="32"/>
          <w:szCs w:val="32"/>
          <w:lang w:val="en-US" w:eastAsia="zh-CN"/>
        </w:rPr>
        <w:t>答：通常建筑物主要通过如下方式得热：</w:t>
      </w:r>
    </w:p>
    <w:p w14:paraId="41BCEC50">
      <w:pPr>
        <w:numPr>
          <w:ilvl w:val="0"/>
          <w:numId w:val="0"/>
        </w:numPr>
        <w:ind w:leftChars="0"/>
        <w:rPr>
          <w:rFonts w:hint="eastAsia"/>
          <w:color w:val="auto"/>
          <w:sz w:val="32"/>
          <w:szCs w:val="32"/>
          <w:lang w:val="en-US" w:eastAsia="zh-CN"/>
        </w:rPr>
      </w:pPr>
      <w:r>
        <w:rPr>
          <w:rFonts w:hint="eastAsia"/>
          <w:color w:val="auto"/>
          <w:sz w:val="32"/>
          <w:szCs w:val="32"/>
          <w:lang w:val="en-US" w:eastAsia="zh-CN"/>
        </w:rPr>
        <w:t>（1）墙壁和屋顶得到太阳辐射的热量；</w:t>
      </w:r>
    </w:p>
    <w:p w14:paraId="1D394387">
      <w:pPr>
        <w:numPr>
          <w:ilvl w:val="0"/>
          <w:numId w:val="6"/>
        </w:numPr>
        <w:ind w:leftChars="0"/>
        <w:rPr>
          <w:rFonts w:hint="eastAsia"/>
          <w:color w:val="auto"/>
          <w:sz w:val="32"/>
          <w:szCs w:val="32"/>
          <w:lang w:val="en-US" w:eastAsia="zh-CN"/>
        </w:rPr>
      </w:pPr>
      <w:r>
        <w:rPr>
          <w:rFonts w:hint="eastAsia"/>
          <w:color w:val="auto"/>
          <w:sz w:val="32"/>
          <w:szCs w:val="32"/>
          <w:lang w:val="en-US" w:eastAsia="zh-CN"/>
        </w:rPr>
        <w:t>通过玻璃窗得到太阳辐射的热量；</w:t>
      </w:r>
    </w:p>
    <w:p w14:paraId="20FDB4A7">
      <w:pPr>
        <w:numPr>
          <w:ilvl w:val="0"/>
          <w:numId w:val="6"/>
        </w:numPr>
        <w:ind w:leftChars="0"/>
        <w:rPr>
          <w:rFonts w:hint="default"/>
          <w:color w:val="auto"/>
          <w:sz w:val="32"/>
          <w:szCs w:val="32"/>
          <w:lang w:val="en-US" w:eastAsia="zh-CN"/>
        </w:rPr>
      </w:pPr>
      <w:r>
        <w:rPr>
          <w:rFonts w:hint="eastAsia"/>
          <w:color w:val="auto"/>
          <w:sz w:val="32"/>
          <w:szCs w:val="32"/>
          <w:lang w:val="en-US" w:eastAsia="zh-CN"/>
        </w:rPr>
        <w:t>通过室内设备和人体散热。</w:t>
      </w:r>
    </w:p>
    <w:p w14:paraId="5A21BF7D">
      <w:pPr>
        <w:numPr>
          <w:ilvl w:val="0"/>
          <w:numId w:val="0"/>
        </w:numPr>
        <w:rPr>
          <w:rFonts w:hint="eastAsia"/>
          <w:sz w:val="32"/>
          <w:szCs w:val="32"/>
          <w:lang w:val="en-US" w:eastAsia="zh-CN"/>
        </w:rPr>
      </w:pPr>
    </w:p>
    <w:p w14:paraId="3013785B">
      <w:pPr>
        <w:numPr>
          <w:ilvl w:val="0"/>
          <w:numId w:val="0"/>
        </w:numPr>
        <w:rPr>
          <w:rFonts w:hint="eastAsia"/>
          <w:sz w:val="32"/>
          <w:szCs w:val="32"/>
          <w:lang w:val="en-US" w:eastAsia="zh-CN"/>
        </w:rPr>
      </w:pPr>
      <w:r>
        <w:rPr>
          <w:rFonts w:hint="eastAsia"/>
          <w:sz w:val="32"/>
          <w:szCs w:val="32"/>
          <w:lang w:val="en-US" w:eastAsia="zh-CN"/>
        </w:rPr>
        <w:t>第二讲 电磁学在工程技术中的应用</w:t>
      </w:r>
    </w:p>
    <w:p w14:paraId="32520EF8">
      <w:pPr>
        <w:numPr>
          <w:ilvl w:val="0"/>
          <w:numId w:val="0"/>
        </w:numPr>
        <w:rPr>
          <w:rFonts w:hint="eastAsia"/>
          <w:sz w:val="32"/>
          <w:szCs w:val="32"/>
          <w:lang w:val="en-US" w:eastAsia="zh-CN"/>
        </w:rPr>
      </w:pPr>
      <w:r>
        <w:rPr>
          <w:rFonts w:hint="eastAsia"/>
          <w:sz w:val="32"/>
          <w:szCs w:val="32"/>
          <w:lang w:val="en-US" w:eastAsia="zh-CN"/>
        </w:rPr>
        <w:t xml:space="preserve">  一、静电复印的几个主要步骤</w:t>
      </w:r>
    </w:p>
    <w:p w14:paraId="5B999028">
      <w:pPr>
        <w:numPr>
          <w:ilvl w:val="0"/>
          <w:numId w:val="0"/>
        </w:numPr>
        <w:rPr>
          <w:rFonts w:hint="default"/>
          <w:sz w:val="32"/>
          <w:szCs w:val="32"/>
          <w:lang w:val="en-US" w:eastAsia="zh-CN"/>
        </w:rPr>
      </w:pPr>
      <w:r>
        <w:rPr>
          <w:rFonts w:hint="eastAsia"/>
          <w:sz w:val="32"/>
          <w:szCs w:val="32"/>
          <w:lang w:val="en-US" w:eastAsia="zh-CN"/>
        </w:rPr>
        <w:t xml:space="preserve">        充电，曝光，显影，转印，定影</w:t>
      </w:r>
    </w:p>
    <w:p w14:paraId="2364FEB8">
      <w:pPr>
        <w:numPr>
          <w:ilvl w:val="0"/>
          <w:numId w:val="0"/>
        </w:numPr>
        <w:rPr>
          <w:rFonts w:hint="eastAsia"/>
          <w:sz w:val="32"/>
          <w:szCs w:val="32"/>
          <w:lang w:val="en-US" w:eastAsia="zh-CN"/>
        </w:rPr>
      </w:pPr>
      <w:r>
        <w:rPr>
          <w:rFonts w:hint="eastAsia"/>
          <w:sz w:val="32"/>
          <w:szCs w:val="32"/>
          <w:lang w:val="en-US" w:eastAsia="zh-CN"/>
        </w:rPr>
        <w:t xml:space="preserve">  二、静电复印机感光鼓的电场分布</w:t>
      </w:r>
    </w:p>
    <w:p w14:paraId="7A88A2F9">
      <w:pPr>
        <w:numPr>
          <w:ilvl w:val="0"/>
          <w:numId w:val="0"/>
        </w:numPr>
        <w:rPr>
          <w:rFonts w:hint="default"/>
          <w:sz w:val="32"/>
          <w:szCs w:val="32"/>
          <w:lang w:val="en-US" w:eastAsia="zh-CN"/>
        </w:rPr>
      </w:pPr>
      <w:r>
        <w:rPr>
          <w:rFonts w:hint="eastAsia"/>
          <w:sz w:val="32"/>
          <w:szCs w:val="32"/>
          <w:lang w:val="en-US" w:eastAsia="zh-CN"/>
        </w:rPr>
        <w:t xml:space="preserve">           </w:t>
      </w:r>
      <w:r>
        <w:rPr>
          <w:sz w:val="32"/>
          <w:szCs w:val="32"/>
        </w:rPr>
        <w:object>
          <v:shape id="_x0000_i1033" o:spt="75" type="#_x0000_t75" style="height:34.25pt;width:50.75pt;" o:ole="t" filled="f" o:preferrelative="t" stroked="t" coordsize="21600,21600">
            <v:path/>
            <v:fill on="f" focussize="0,0"/>
            <v:stroke weight="1pt" color="#FF0000" joinstyle="miter"/>
            <v:imagedata r:id="rId21" o:title=""/>
            <o:lock v:ext="edit" aspectratio="f"/>
            <w10:wrap type="none"/>
            <w10:anchorlock/>
          </v:shape>
          <o:OLEObject Type="Embed" ProgID="Equation.3" ShapeID="_x0000_i1033" DrawAspect="Content" ObjectID="_1468075733" r:id="rId20">
            <o:LockedField>false</o:LockedField>
          </o:OLEObject>
        </w:object>
      </w:r>
    </w:p>
    <w:p w14:paraId="0FABB65F">
      <w:pPr>
        <w:numPr>
          <w:ilvl w:val="0"/>
          <w:numId w:val="7"/>
        </w:numPr>
        <w:ind w:left="210" w:leftChars="0" w:firstLine="0" w:firstLineChars="0"/>
        <w:rPr>
          <w:rFonts w:hint="eastAsia"/>
          <w:sz w:val="32"/>
          <w:szCs w:val="32"/>
          <w:lang w:val="en-US" w:eastAsia="zh-CN"/>
        </w:rPr>
      </w:pPr>
      <w:r>
        <w:rPr>
          <w:rFonts w:hint="eastAsia"/>
          <w:sz w:val="32"/>
          <w:szCs w:val="32"/>
          <w:lang w:val="en-US" w:eastAsia="zh-CN"/>
        </w:rPr>
        <w:t>静电除尘的几个主要步骤</w:t>
      </w:r>
    </w:p>
    <w:p w14:paraId="45B69C99">
      <w:pPr>
        <w:numPr>
          <w:ilvl w:val="0"/>
          <w:numId w:val="0"/>
        </w:numPr>
        <w:ind w:left="210" w:leftChars="0"/>
        <w:rPr>
          <w:rFonts w:hint="default"/>
          <w:sz w:val="32"/>
          <w:szCs w:val="32"/>
          <w:lang w:val="en-US" w:eastAsia="zh-CN"/>
        </w:rPr>
      </w:pPr>
      <w:r>
        <w:rPr>
          <w:rFonts w:hint="eastAsia"/>
          <w:sz w:val="32"/>
          <w:szCs w:val="32"/>
          <w:lang w:val="en-US" w:eastAsia="zh-CN"/>
        </w:rPr>
        <w:t xml:space="preserve">    电晕放电，尘粒荷电，粒子捕集，消除积灰</w:t>
      </w:r>
    </w:p>
    <w:p w14:paraId="11BDA965">
      <w:pPr>
        <w:numPr>
          <w:ilvl w:val="0"/>
          <w:numId w:val="0"/>
        </w:numPr>
        <w:ind w:firstLine="320" w:firstLineChars="100"/>
        <w:rPr>
          <w:rFonts w:hint="eastAsia"/>
          <w:sz w:val="32"/>
          <w:szCs w:val="32"/>
          <w:lang w:val="en-US" w:eastAsia="zh-CN"/>
        </w:rPr>
      </w:pPr>
      <w:r>
        <w:rPr>
          <w:rFonts w:hint="eastAsia"/>
          <w:sz w:val="32"/>
          <w:szCs w:val="32"/>
          <w:lang w:val="en-US" w:eastAsia="zh-CN"/>
        </w:rPr>
        <w:t>四、除尘器极间电场的分布情况以及电场的伏安特性曲线分析</w:t>
      </w:r>
    </w:p>
    <w:p w14:paraId="5888AEC0">
      <w:pPr>
        <w:numPr>
          <w:ilvl w:val="0"/>
          <w:numId w:val="0"/>
        </w:numPr>
        <w:ind w:firstLine="320" w:firstLineChars="100"/>
        <w:rPr>
          <w:rFonts w:hint="eastAsia"/>
          <w:sz w:val="32"/>
          <w:szCs w:val="32"/>
          <w:lang w:val="en-US" w:eastAsia="zh-CN"/>
        </w:rPr>
      </w:pPr>
      <w:r>
        <w:rPr>
          <w:sz w:val="32"/>
          <w:szCs w:val="32"/>
        </w:rPr>
        <mc:AlternateContent>
          <mc:Choice Requires="wpg">
            <w:drawing>
              <wp:anchor distT="0" distB="0" distL="114300" distR="114300" simplePos="0" relativeHeight="251663360" behindDoc="0" locked="0" layoutInCell="1" allowOverlap="1">
                <wp:simplePos x="0" y="0"/>
                <wp:positionH relativeFrom="column">
                  <wp:posOffset>0</wp:posOffset>
                </wp:positionH>
                <wp:positionV relativeFrom="paragraph">
                  <wp:posOffset>285750</wp:posOffset>
                </wp:positionV>
                <wp:extent cx="2432050" cy="1022985"/>
                <wp:effectExtent l="0" t="0" r="0" b="0"/>
                <wp:wrapNone/>
                <wp:docPr id="16" name="组合 15"/>
                <wp:cNvGraphicFramePr/>
                <a:graphic xmlns:a="http://schemas.openxmlformats.org/drawingml/2006/main">
                  <a:graphicData uri="http://schemas.microsoft.com/office/word/2010/wordprocessingGroup">
                    <wpg:wgp>
                      <wpg:cNvGrpSpPr/>
                      <wpg:grpSpPr>
                        <a:xfrm>
                          <a:off x="0" y="0"/>
                          <a:ext cx="2432050" cy="1022985"/>
                          <a:chOff x="9309" y="8469"/>
                          <a:chExt cx="3830" cy="1611"/>
                        </a:xfrm>
                      </wpg:grpSpPr>
                      <wps:wsp>
                        <wps:cNvPr id="1" name="文本框 9"/>
                        <wps:cNvSpPr txBox="1"/>
                        <wps:spPr>
                          <a:xfrm>
                            <a:off x="9309" y="8507"/>
                            <a:ext cx="3830" cy="456"/>
                          </a:xfrm>
                          <a:prstGeom prst="rect">
                            <a:avLst/>
                          </a:prstGeom>
                          <a:noFill/>
                        </wps:spPr>
                        <wps:txbx>
                          <w:txbxContent>
                            <w:p w14:paraId="7070CC97">
                              <w:pPr>
                                <w:pStyle w:val="4"/>
                                <w:kinsoku/>
                                <w:spacing w:after="0"/>
                                <w:ind w:left="0"/>
                                <w:jc w:val="left"/>
                              </w:pPr>
                            </w:p>
                          </w:txbxContent>
                        </wps:txbx>
                        <wps:bodyPr wrap="square" rtlCol="0">
                          <a:spAutoFit/>
                        </wps:bodyPr>
                      </wps:wsp>
                      <wps:wsp>
                        <wps:cNvPr id="2" name="文本框 10"/>
                        <wps:cNvSpPr txBox="1"/>
                        <wps:spPr>
                          <a:xfrm>
                            <a:off x="10472" y="8469"/>
                            <a:ext cx="1898" cy="1611"/>
                          </a:xfrm>
                          <a:prstGeom prst="rect">
                            <a:avLst/>
                          </a:prstGeom>
                          <a:noFill/>
                        </wps:spPr>
                        <wps:txbx>
                          <w:txbxContent>
                            <w:p w14:paraId="40735C87">
                              <w:pPr>
                                <w:pStyle w:val="4"/>
                                <w:kinsoku/>
                                <w:spacing w:after="0"/>
                                <w:ind w:left="0"/>
                                <w:jc w:val="left"/>
                              </w:pPr>
                              <m:oMathPara>
                                <m:oMath>
                                  <m:r>
                                    <m:rPr/>
                                    <w:rPr>
                                      <w:rFonts w:ascii="Cambria Math" w:hAnsi="Cambria Math" w:eastAsiaTheme="minorEastAsia"/>
                                      <w:color w:val="000000" w:themeColor="text1"/>
                                      <w:kern w:val="24"/>
                                      <w:sz w:val="36"/>
                                      <w:szCs w:val="36"/>
                                      <w14:textFill>
                                        <w14:solidFill>
                                          <w14:schemeClr w14:val="tx1"/>
                                        </w14:solidFill>
                                      </w14:textFill>
                                    </w:rPr>
                                    <m:t>E=</m:t>
                                  </m:r>
                                  <m:f>
                                    <m:fPr>
                                      <m:ctrlPr>
                                        <w:rPr>
                                          <w:rFonts w:ascii="Cambria Math" w:hAnsi="Cambria Math"/>
                                          <w:i/>
                                          <w:kern w:val="24"/>
                                          <w:sz w:val="36"/>
                                          <w:szCs w:val="36"/>
                                        </w:rPr>
                                      </m:ctrlPr>
                                    </m:fPr>
                                    <m:num>
                                      <m:r>
                                        <m:rPr/>
                                        <w:rPr>
                                          <w:rFonts w:ascii="Cambria Math" w:hAnsi="Cambria Math" w:eastAsiaTheme="minorEastAsia"/>
                                          <w:color w:val="000000" w:themeColor="text1"/>
                                          <w:kern w:val="24"/>
                                          <w:sz w:val="36"/>
                                          <w:szCs w:val="36"/>
                                          <w14:textFill>
                                            <w14:solidFill>
                                              <w14:schemeClr w14:val="tx1"/>
                                            </w14:solidFill>
                                          </w14:textFill>
                                        </w:rPr>
                                        <m:t>U</m:t>
                                      </m:r>
                                      <m:ctrlPr>
                                        <w:rPr>
                                          <w:rFonts w:ascii="Cambria Math" w:hAnsi="Cambria Math"/>
                                          <w:i/>
                                          <w:kern w:val="24"/>
                                          <w:sz w:val="36"/>
                                          <w:szCs w:val="36"/>
                                        </w:rPr>
                                      </m:ctrlPr>
                                    </m:num>
                                    <m:den>
                                      <m:r>
                                        <m:rPr/>
                                        <w:rPr>
                                          <w:rFonts w:ascii="Cambria Math" w:hAnsi="Cambria Math" w:eastAsiaTheme="minorEastAsia"/>
                                          <w:color w:val="000000" w:themeColor="text1"/>
                                          <w:kern w:val="24"/>
                                          <w:sz w:val="36"/>
                                          <w:szCs w:val="36"/>
                                          <w14:textFill>
                                            <w14:solidFill>
                                              <w14:schemeClr w14:val="tx1"/>
                                            </w14:solidFill>
                                          </w14:textFill>
                                        </w:rPr>
                                        <m:t>r</m:t>
                                      </m:r>
                                      <m:func>
                                        <m:funcPr>
                                          <m:ctrlPr>
                                            <w:rPr>
                                              <w:rFonts w:ascii="Cambria Math" w:hAnsi="Cambria Math"/>
                                              <w:kern w:val="24"/>
                                              <w:sz w:val="36"/>
                                              <w:szCs w:val="36"/>
                                            </w:rPr>
                                          </m:ctrlPr>
                                        </m:funcPr>
                                        <m:fName>
                                          <m:r>
                                            <m:rPr>
                                              <m:sty m:val="p"/>
                                            </m:rPr>
                                            <w:rPr>
                                              <w:rFonts w:ascii="Cambria Math" w:hAnsi="Cambria Math" w:eastAsiaTheme="minorEastAsia"/>
                                              <w:color w:val="000000" w:themeColor="text1"/>
                                              <w:kern w:val="24"/>
                                              <w:sz w:val="36"/>
                                              <w:szCs w:val="36"/>
                                              <w14:textFill>
                                                <w14:solidFill>
                                                  <w14:schemeClr w14:val="tx1"/>
                                                </w14:solidFill>
                                              </w14:textFill>
                                            </w:rPr>
                                            <m:t>ln</m:t>
                                          </m:r>
                                          <m:ctrlPr>
                                            <w:rPr>
                                              <w:rFonts w:ascii="Cambria Math" w:hAnsi="Cambria Math"/>
                                              <w:kern w:val="24"/>
                                              <w:sz w:val="36"/>
                                              <w:szCs w:val="36"/>
                                            </w:rPr>
                                          </m:ctrlPr>
                                        </m:fName>
                                        <m:e>
                                          <m:f>
                                            <m:fPr>
                                              <m:ctrlPr>
                                                <w:rPr>
                                                  <w:rFonts w:ascii="Cambria Math" w:hAnsi="Cambria Math"/>
                                                  <w:i/>
                                                  <w:kern w:val="24"/>
                                                  <w:sz w:val="36"/>
                                                  <w:szCs w:val="36"/>
                                                </w:rPr>
                                              </m:ctrlPr>
                                            </m:fPr>
                                            <m:num>
                                              <m:sSub>
                                                <m:sSubPr>
                                                  <m:ctrlPr>
                                                    <w:rPr>
                                                      <w:rFonts w:ascii="Cambria Math" w:hAnsi="Cambria Math"/>
                                                      <w:i/>
                                                      <w:kern w:val="24"/>
                                                      <w:sz w:val="36"/>
                                                      <w:szCs w:val="36"/>
                                                    </w:rPr>
                                                  </m:ctrlPr>
                                                </m:sSubPr>
                                                <m:e>
                                                  <m:r>
                                                    <m:rPr/>
                                                    <w:rPr>
                                                      <w:rFonts w:ascii="Cambria Math" w:hAnsi="Cambria Math" w:eastAsiaTheme="minorEastAsia"/>
                                                      <w:color w:val="000000" w:themeColor="text1"/>
                                                      <w:kern w:val="24"/>
                                                      <w:sz w:val="36"/>
                                                      <w:szCs w:val="36"/>
                                                      <w14:textFill>
                                                        <w14:solidFill>
                                                          <w14:schemeClr w14:val="tx1"/>
                                                        </w14:solidFill>
                                                      </w14:textFill>
                                                    </w:rPr>
                                                    <m:t>r</m:t>
                                                  </m:r>
                                                  <m:ctrlPr>
                                                    <w:rPr>
                                                      <w:rFonts w:ascii="Cambria Math" w:hAnsi="Cambria Math"/>
                                                      <w:i/>
                                                      <w:kern w:val="24"/>
                                                      <w:sz w:val="36"/>
                                                      <w:szCs w:val="36"/>
                                                    </w:rPr>
                                                  </m:ctrlPr>
                                                </m:e>
                                                <m:sub>
                                                  <m:r>
                                                    <m:rPr/>
                                                    <w:rPr>
                                                      <w:rFonts w:ascii="Cambria Math" w:hAnsi="Cambria Math" w:eastAsiaTheme="minorEastAsia"/>
                                                      <w:color w:val="000000" w:themeColor="text1"/>
                                                      <w:kern w:val="24"/>
                                                      <w:sz w:val="36"/>
                                                      <w:szCs w:val="36"/>
                                                      <w14:textFill>
                                                        <w14:solidFill>
                                                          <w14:schemeClr w14:val="tx1"/>
                                                        </w14:solidFill>
                                                      </w14:textFill>
                                                    </w:rPr>
                                                    <m:t>b</m:t>
                                                  </m:r>
                                                  <m:ctrlPr>
                                                    <w:rPr>
                                                      <w:rFonts w:ascii="Cambria Math" w:hAnsi="Cambria Math"/>
                                                      <w:i/>
                                                      <w:kern w:val="24"/>
                                                      <w:sz w:val="36"/>
                                                      <w:szCs w:val="36"/>
                                                    </w:rPr>
                                                  </m:ctrlPr>
                                                </m:sub>
                                              </m:sSub>
                                              <m:ctrlPr>
                                                <w:rPr>
                                                  <w:rFonts w:ascii="Cambria Math" w:hAnsi="Cambria Math"/>
                                                  <w:i/>
                                                  <w:kern w:val="24"/>
                                                  <w:sz w:val="36"/>
                                                  <w:szCs w:val="36"/>
                                                </w:rPr>
                                              </m:ctrlPr>
                                            </m:num>
                                            <m:den>
                                              <m:sSub>
                                                <m:sSubPr>
                                                  <m:ctrlPr>
                                                    <w:rPr>
                                                      <w:rFonts w:ascii="Cambria Math" w:hAnsi="Cambria Math"/>
                                                      <w:i/>
                                                      <w:kern w:val="24"/>
                                                      <w:sz w:val="36"/>
                                                      <w:szCs w:val="36"/>
                                                    </w:rPr>
                                                  </m:ctrlPr>
                                                </m:sSubPr>
                                                <m:e>
                                                  <m:r>
                                                    <m:rPr/>
                                                    <w:rPr>
                                                      <w:rFonts w:ascii="Cambria Math" w:hAnsi="Cambria Math" w:eastAsiaTheme="minorEastAsia"/>
                                                      <w:color w:val="000000" w:themeColor="text1"/>
                                                      <w:kern w:val="24"/>
                                                      <w:sz w:val="36"/>
                                                      <w:szCs w:val="36"/>
                                                      <w14:textFill>
                                                        <w14:solidFill>
                                                          <w14:schemeClr w14:val="tx1"/>
                                                        </w14:solidFill>
                                                      </w14:textFill>
                                                    </w:rPr>
                                                    <m:t>r</m:t>
                                                  </m:r>
                                                  <m:ctrlPr>
                                                    <w:rPr>
                                                      <w:rFonts w:ascii="Cambria Math" w:hAnsi="Cambria Math"/>
                                                      <w:i/>
                                                      <w:kern w:val="24"/>
                                                      <w:sz w:val="36"/>
                                                      <w:szCs w:val="36"/>
                                                    </w:rPr>
                                                  </m:ctrlPr>
                                                </m:e>
                                                <m:sub>
                                                  <m:r>
                                                    <m:rPr/>
                                                    <w:rPr>
                                                      <w:rFonts w:ascii="Cambria Math" w:hAnsi="Cambria Math" w:eastAsiaTheme="minorEastAsia"/>
                                                      <w:color w:val="000000" w:themeColor="text1"/>
                                                      <w:kern w:val="24"/>
                                                      <w:sz w:val="36"/>
                                                      <w:szCs w:val="36"/>
                                                      <w14:textFill>
                                                        <w14:solidFill>
                                                          <w14:schemeClr w14:val="tx1"/>
                                                        </w14:solidFill>
                                                      </w14:textFill>
                                                    </w:rPr>
                                                    <m:t>a</m:t>
                                                  </m:r>
                                                  <m:ctrlPr>
                                                    <w:rPr>
                                                      <w:rFonts w:ascii="Cambria Math" w:hAnsi="Cambria Math"/>
                                                      <w:i/>
                                                      <w:kern w:val="24"/>
                                                      <w:sz w:val="36"/>
                                                      <w:szCs w:val="36"/>
                                                    </w:rPr>
                                                  </m:ctrlPr>
                                                </m:sub>
                                              </m:sSub>
                                              <m:ctrlPr>
                                                <w:rPr>
                                                  <w:rFonts w:ascii="Cambria Math" w:hAnsi="Cambria Math"/>
                                                  <w:i/>
                                                  <w:kern w:val="24"/>
                                                  <w:sz w:val="36"/>
                                                  <w:szCs w:val="36"/>
                                                </w:rPr>
                                              </m:ctrlPr>
                                            </m:den>
                                          </m:f>
                                          <m:ctrlPr>
                                            <w:rPr>
                                              <w:rFonts w:ascii="Cambria Math" w:hAnsi="Cambria Math"/>
                                              <w:kern w:val="24"/>
                                              <w:sz w:val="36"/>
                                              <w:szCs w:val="36"/>
                                            </w:rPr>
                                          </m:ctrlPr>
                                        </m:e>
                                      </m:func>
                                      <m:ctrlPr>
                                        <w:rPr>
                                          <w:rFonts w:ascii="Cambria Math" w:hAnsi="Cambria Math"/>
                                          <w:i/>
                                          <w:kern w:val="24"/>
                                          <w:sz w:val="36"/>
                                          <w:szCs w:val="36"/>
                                        </w:rPr>
                                      </m:ctrlPr>
                                    </m:den>
                                  </m:f>
                                </m:oMath>
                              </m:oMathPara>
                            </w:p>
                          </w:txbxContent>
                        </wps:txbx>
                        <wps:bodyPr wrap="none" rtlCol="0" anchor="t">
                          <a:noAutofit/>
                        </wps:bodyPr>
                      </wps:wsp>
                    </wpg:wgp>
                  </a:graphicData>
                </a:graphic>
              </wp:anchor>
            </w:drawing>
          </mc:Choice>
          <mc:Fallback>
            <w:pict>
              <v:group id="组合 15" o:spid="_x0000_s1026" o:spt="203" style="position:absolute;left:0pt;margin-left:0pt;margin-top:22.5pt;height:80.55pt;width:191.5pt;z-index:251663360;mso-width-relative:page;mso-height-relative:page;" coordorigin="9309,8469" coordsize="3830,1611" o:gfxdata="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aNclf9gAAAAHAQAADwAAAAAAAAABACAAAAAiAAAAZHJzL2Rvd25yZXYueG1s&#10;UEsBAhQAFAAAAAgAh07iQGgLwStqAgAAGwYAAA4AAAAAAAAAAQAgAAAAJwEAAGRycy9lMm9Eb2Mu&#10;eG1sUEsFBgAAAAAGAAYAWQEAAAMGAAAAAA==&#10;">
                <o:lock v:ext="edit" aspectratio="f"/>
                <v:shape id="文本框 9" o:spid="_x0000_s1026" o:spt="202" type="#_x0000_t202" style="position:absolute;left:9309;top:8507;height:456;width:3830;" filled="f" stroked="f" coordsize="21600,21600" o:gfxdata="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vVfn37gAAADaAAAA&#10;DwAAAAAAAAABACAAAAAiAAAAZHJzL2Rvd25yZXYueG1sUEsBAhQAFAAAAAgAh07iQDMvBZ47AAAA&#10;OQAAABAAAAAAAAAAAQAgAAAABwEAAGRycy9zaGFwZXhtbC54bWxQSwUGAAAAAAYABgBbAQAAsQMA&#10;AAAA&#10;">
                  <v:fill on="f" focussize="0,0"/>
                  <v:stroke on="f"/>
                  <v:imagedata o:title=""/>
                  <o:lock v:ext="edit" aspectratio="f"/>
                  <v:textbox style="mso-fit-shape-to-text:t;">
                    <w:txbxContent>
                      <w:p w14:paraId="7070CC97">
                        <w:pPr>
                          <w:pStyle w:val="4"/>
                          <w:kinsoku/>
                          <w:spacing w:after="0"/>
                          <w:ind w:left="0"/>
                          <w:jc w:val="left"/>
                        </w:pPr>
                      </w:p>
                    </w:txbxContent>
                  </v:textbox>
                </v:shape>
                <v:shape id="文本框 10" o:spid="_x0000_s1026" o:spt="202" type="#_x0000_t202" style="position:absolute;left:10472;top:8469;height:1611;width:1898;mso-wrap-style:none;" filled="f" stroked="f" coordsize="21600,21600" o:gfxdata="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Zd6RL4A&#10;AADa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40735C87">
                        <w:pPr>
                          <w:pStyle w:val="4"/>
                          <w:kinsoku/>
                          <w:spacing w:after="0"/>
                          <w:ind w:left="0"/>
                          <w:jc w:val="left"/>
                        </w:pPr>
                        <m:oMathPara>
                          <m:oMath>
                            <m:r>
                              <m:rPr/>
                              <w:rPr>
                                <w:rFonts w:ascii="Cambria Math" w:hAnsi="Cambria Math" w:eastAsiaTheme="minorEastAsia"/>
                                <w:color w:val="000000" w:themeColor="text1"/>
                                <w:kern w:val="24"/>
                                <w:sz w:val="36"/>
                                <w:szCs w:val="36"/>
                                <w14:textFill>
                                  <w14:solidFill>
                                    <w14:schemeClr w14:val="tx1"/>
                                  </w14:solidFill>
                                </w14:textFill>
                              </w:rPr>
                              <m:t>E=</m:t>
                            </m:r>
                            <m:f>
                              <m:fPr>
                                <m:ctrlPr>
                                  <w:rPr>
                                    <w:rFonts w:ascii="Cambria Math" w:hAnsi="Cambria Math"/>
                                    <w:i/>
                                    <w:kern w:val="24"/>
                                    <w:sz w:val="36"/>
                                    <w:szCs w:val="36"/>
                                  </w:rPr>
                                </m:ctrlPr>
                              </m:fPr>
                              <m:num>
                                <m:r>
                                  <m:rPr/>
                                  <w:rPr>
                                    <w:rFonts w:ascii="Cambria Math" w:hAnsi="Cambria Math" w:eastAsiaTheme="minorEastAsia"/>
                                    <w:color w:val="000000" w:themeColor="text1"/>
                                    <w:kern w:val="24"/>
                                    <w:sz w:val="36"/>
                                    <w:szCs w:val="36"/>
                                    <w14:textFill>
                                      <w14:solidFill>
                                        <w14:schemeClr w14:val="tx1"/>
                                      </w14:solidFill>
                                    </w14:textFill>
                                  </w:rPr>
                                  <m:t>U</m:t>
                                </m:r>
                                <m:ctrlPr>
                                  <w:rPr>
                                    <w:rFonts w:ascii="Cambria Math" w:hAnsi="Cambria Math"/>
                                    <w:i/>
                                    <w:kern w:val="24"/>
                                    <w:sz w:val="36"/>
                                    <w:szCs w:val="36"/>
                                  </w:rPr>
                                </m:ctrlPr>
                              </m:num>
                              <m:den>
                                <m:r>
                                  <m:rPr/>
                                  <w:rPr>
                                    <w:rFonts w:ascii="Cambria Math" w:hAnsi="Cambria Math" w:eastAsiaTheme="minorEastAsia"/>
                                    <w:color w:val="000000" w:themeColor="text1"/>
                                    <w:kern w:val="24"/>
                                    <w:sz w:val="36"/>
                                    <w:szCs w:val="36"/>
                                    <w14:textFill>
                                      <w14:solidFill>
                                        <w14:schemeClr w14:val="tx1"/>
                                      </w14:solidFill>
                                    </w14:textFill>
                                  </w:rPr>
                                  <m:t>r</m:t>
                                </m:r>
                                <m:func>
                                  <m:funcPr>
                                    <m:ctrlPr>
                                      <w:rPr>
                                        <w:rFonts w:ascii="Cambria Math" w:hAnsi="Cambria Math"/>
                                        <w:kern w:val="24"/>
                                        <w:sz w:val="36"/>
                                        <w:szCs w:val="36"/>
                                      </w:rPr>
                                    </m:ctrlPr>
                                  </m:funcPr>
                                  <m:fName>
                                    <m:r>
                                      <m:rPr>
                                        <m:sty m:val="p"/>
                                      </m:rPr>
                                      <w:rPr>
                                        <w:rFonts w:ascii="Cambria Math" w:hAnsi="Cambria Math" w:eastAsiaTheme="minorEastAsia"/>
                                        <w:color w:val="000000" w:themeColor="text1"/>
                                        <w:kern w:val="24"/>
                                        <w:sz w:val="36"/>
                                        <w:szCs w:val="36"/>
                                        <w14:textFill>
                                          <w14:solidFill>
                                            <w14:schemeClr w14:val="tx1"/>
                                          </w14:solidFill>
                                        </w14:textFill>
                                      </w:rPr>
                                      <m:t>ln</m:t>
                                    </m:r>
                                    <m:ctrlPr>
                                      <w:rPr>
                                        <w:rFonts w:ascii="Cambria Math" w:hAnsi="Cambria Math"/>
                                        <w:kern w:val="24"/>
                                        <w:sz w:val="36"/>
                                        <w:szCs w:val="36"/>
                                      </w:rPr>
                                    </m:ctrlPr>
                                  </m:fName>
                                  <m:e>
                                    <m:f>
                                      <m:fPr>
                                        <m:ctrlPr>
                                          <w:rPr>
                                            <w:rFonts w:ascii="Cambria Math" w:hAnsi="Cambria Math"/>
                                            <w:i/>
                                            <w:kern w:val="24"/>
                                            <w:sz w:val="36"/>
                                            <w:szCs w:val="36"/>
                                          </w:rPr>
                                        </m:ctrlPr>
                                      </m:fPr>
                                      <m:num>
                                        <m:sSub>
                                          <m:sSubPr>
                                            <m:ctrlPr>
                                              <w:rPr>
                                                <w:rFonts w:ascii="Cambria Math" w:hAnsi="Cambria Math"/>
                                                <w:i/>
                                                <w:kern w:val="24"/>
                                                <w:sz w:val="36"/>
                                                <w:szCs w:val="36"/>
                                              </w:rPr>
                                            </m:ctrlPr>
                                          </m:sSubPr>
                                          <m:e>
                                            <m:r>
                                              <m:rPr/>
                                              <w:rPr>
                                                <w:rFonts w:ascii="Cambria Math" w:hAnsi="Cambria Math" w:eastAsiaTheme="minorEastAsia"/>
                                                <w:color w:val="000000" w:themeColor="text1"/>
                                                <w:kern w:val="24"/>
                                                <w:sz w:val="36"/>
                                                <w:szCs w:val="36"/>
                                                <w14:textFill>
                                                  <w14:solidFill>
                                                    <w14:schemeClr w14:val="tx1"/>
                                                  </w14:solidFill>
                                                </w14:textFill>
                                              </w:rPr>
                                              <m:t>r</m:t>
                                            </m:r>
                                            <m:ctrlPr>
                                              <w:rPr>
                                                <w:rFonts w:ascii="Cambria Math" w:hAnsi="Cambria Math"/>
                                                <w:i/>
                                                <w:kern w:val="24"/>
                                                <w:sz w:val="36"/>
                                                <w:szCs w:val="36"/>
                                              </w:rPr>
                                            </m:ctrlPr>
                                          </m:e>
                                          <m:sub>
                                            <m:r>
                                              <m:rPr/>
                                              <w:rPr>
                                                <w:rFonts w:ascii="Cambria Math" w:hAnsi="Cambria Math" w:eastAsiaTheme="minorEastAsia"/>
                                                <w:color w:val="000000" w:themeColor="text1"/>
                                                <w:kern w:val="24"/>
                                                <w:sz w:val="36"/>
                                                <w:szCs w:val="36"/>
                                                <w14:textFill>
                                                  <w14:solidFill>
                                                    <w14:schemeClr w14:val="tx1"/>
                                                  </w14:solidFill>
                                                </w14:textFill>
                                              </w:rPr>
                                              <m:t>b</m:t>
                                            </m:r>
                                            <m:ctrlPr>
                                              <w:rPr>
                                                <w:rFonts w:ascii="Cambria Math" w:hAnsi="Cambria Math"/>
                                                <w:i/>
                                                <w:kern w:val="24"/>
                                                <w:sz w:val="36"/>
                                                <w:szCs w:val="36"/>
                                              </w:rPr>
                                            </m:ctrlPr>
                                          </m:sub>
                                        </m:sSub>
                                        <m:ctrlPr>
                                          <w:rPr>
                                            <w:rFonts w:ascii="Cambria Math" w:hAnsi="Cambria Math"/>
                                            <w:i/>
                                            <w:kern w:val="24"/>
                                            <w:sz w:val="36"/>
                                            <w:szCs w:val="36"/>
                                          </w:rPr>
                                        </m:ctrlPr>
                                      </m:num>
                                      <m:den>
                                        <m:sSub>
                                          <m:sSubPr>
                                            <m:ctrlPr>
                                              <w:rPr>
                                                <w:rFonts w:ascii="Cambria Math" w:hAnsi="Cambria Math"/>
                                                <w:i/>
                                                <w:kern w:val="24"/>
                                                <w:sz w:val="36"/>
                                                <w:szCs w:val="36"/>
                                              </w:rPr>
                                            </m:ctrlPr>
                                          </m:sSubPr>
                                          <m:e>
                                            <m:r>
                                              <m:rPr/>
                                              <w:rPr>
                                                <w:rFonts w:ascii="Cambria Math" w:hAnsi="Cambria Math" w:eastAsiaTheme="minorEastAsia"/>
                                                <w:color w:val="000000" w:themeColor="text1"/>
                                                <w:kern w:val="24"/>
                                                <w:sz w:val="36"/>
                                                <w:szCs w:val="36"/>
                                                <w14:textFill>
                                                  <w14:solidFill>
                                                    <w14:schemeClr w14:val="tx1"/>
                                                  </w14:solidFill>
                                                </w14:textFill>
                                              </w:rPr>
                                              <m:t>r</m:t>
                                            </m:r>
                                            <m:ctrlPr>
                                              <w:rPr>
                                                <w:rFonts w:ascii="Cambria Math" w:hAnsi="Cambria Math"/>
                                                <w:i/>
                                                <w:kern w:val="24"/>
                                                <w:sz w:val="36"/>
                                                <w:szCs w:val="36"/>
                                              </w:rPr>
                                            </m:ctrlPr>
                                          </m:e>
                                          <m:sub>
                                            <m:r>
                                              <m:rPr/>
                                              <w:rPr>
                                                <w:rFonts w:ascii="Cambria Math" w:hAnsi="Cambria Math" w:eastAsiaTheme="minorEastAsia"/>
                                                <w:color w:val="000000" w:themeColor="text1"/>
                                                <w:kern w:val="24"/>
                                                <w:sz w:val="36"/>
                                                <w:szCs w:val="36"/>
                                                <w14:textFill>
                                                  <w14:solidFill>
                                                    <w14:schemeClr w14:val="tx1"/>
                                                  </w14:solidFill>
                                                </w14:textFill>
                                              </w:rPr>
                                              <m:t>a</m:t>
                                            </m:r>
                                            <m:ctrlPr>
                                              <w:rPr>
                                                <w:rFonts w:ascii="Cambria Math" w:hAnsi="Cambria Math"/>
                                                <w:i/>
                                                <w:kern w:val="24"/>
                                                <w:sz w:val="36"/>
                                                <w:szCs w:val="36"/>
                                              </w:rPr>
                                            </m:ctrlPr>
                                          </m:sub>
                                        </m:sSub>
                                        <m:ctrlPr>
                                          <w:rPr>
                                            <w:rFonts w:ascii="Cambria Math" w:hAnsi="Cambria Math"/>
                                            <w:i/>
                                            <w:kern w:val="24"/>
                                            <w:sz w:val="36"/>
                                            <w:szCs w:val="36"/>
                                          </w:rPr>
                                        </m:ctrlPr>
                                      </m:den>
                                    </m:f>
                                    <m:ctrlPr>
                                      <w:rPr>
                                        <w:rFonts w:ascii="Cambria Math" w:hAnsi="Cambria Math"/>
                                        <w:kern w:val="24"/>
                                        <w:sz w:val="36"/>
                                        <w:szCs w:val="36"/>
                                      </w:rPr>
                                    </m:ctrlPr>
                                  </m:e>
                                </m:func>
                                <m:ctrlPr>
                                  <w:rPr>
                                    <w:rFonts w:ascii="Cambria Math" w:hAnsi="Cambria Math"/>
                                    <w:i/>
                                    <w:kern w:val="24"/>
                                    <w:sz w:val="36"/>
                                    <w:szCs w:val="36"/>
                                  </w:rPr>
                                </m:ctrlPr>
                              </m:den>
                            </m:f>
                          </m:oMath>
                        </m:oMathPara>
                      </w:p>
                    </w:txbxContent>
                  </v:textbox>
                </v:shape>
              </v:group>
            </w:pict>
          </mc:Fallback>
        </mc:AlternateContent>
      </w:r>
      <w:r>
        <w:rPr>
          <w:rFonts w:hint="eastAsia"/>
          <w:sz w:val="32"/>
          <w:szCs w:val="32"/>
          <w:lang w:val="en-US" w:eastAsia="zh-CN"/>
        </w:rPr>
        <w:t xml:space="preserve">                                             </w:t>
      </w:r>
    </w:p>
    <w:p w14:paraId="35C7AFAF">
      <w:pPr>
        <w:numPr>
          <w:ilvl w:val="0"/>
          <w:numId w:val="0"/>
        </w:numPr>
        <w:ind w:firstLine="320" w:firstLineChars="100"/>
        <w:rPr>
          <w:rFonts w:hint="eastAsia"/>
          <w:sz w:val="32"/>
          <w:szCs w:val="32"/>
          <w:lang w:val="en-US" w:eastAsia="zh-CN"/>
        </w:rPr>
      </w:pPr>
    </w:p>
    <w:p w14:paraId="44EA9414">
      <w:pPr>
        <w:numPr>
          <w:ilvl w:val="0"/>
          <w:numId w:val="0"/>
        </w:numPr>
        <w:ind w:firstLine="320" w:firstLineChars="100"/>
        <w:rPr>
          <w:rFonts w:hint="eastAsia"/>
          <w:sz w:val="32"/>
          <w:szCs w:val="32"/>
          <w:lang w:val="en-US" w:eastAsia="zh-CN"/>
        </w:rPr>
      </w:pPr>
    </w:p>
    <w:p w14:paraId="517C8AC7">
      <w:pPr>
        <w:numPr>
          <w:ilvl w:val="0"/>
          <w:numId w:val="0"/>
        </w:numPr>
        <w:ind w:firstLine="320" w:firstLineChars="100"/>
        <w:rPr>
          <w:rFonts w:hint="eastAsia"/>
          <w:sz w:val="32"/>
          <w:szCs w:val="32"/>
          <w:lang w:val="en-US" w:eastAsia="zh-CN"/>
        </w:rPr>
      </w:pPr>
    </w:p>
    <w:p w14:paraId="0E46CB6D">
      <w:pPr>
        <w:numPr>
          <w:ilvl w:val="0"/>
          <w:numId w:val="0"/>
        </w:numPr>
        <w:ind w:firstLine="320" w:firstLineChars="100"/>
        <w:rPr>
          <w:rFonts w:hint="eastAsia"/>
          <w:sz w:val="32"/>
          <w:szCs w:val="32"/>
          <w:lang w:val="en-US" w:eastAsia="zh-CN"/>
        </w:rPr>
      </w:pPr>
    </w:p>
    <w:p w14:paraId="6FEC551B">
      <w:pPr>
        <w:numPr>
          <w:ilvl w:val="0"/>
          <w:numId w:val="0"/>
        </w:numPr>
        <w:ind w:firstLine="320" w:firstLineChars="100"/>
        <w:rPr>
          <w:rFonts w:hint="default"/>
          <w:sz w:val="32"/>
          <w:szCs w:val="32"/>
          <w:lang w:val="en-US" w:eastAsia="zh-CN"/>
        </w:rPr>
      </w:pPr>
      <w:r>
        <w:rPr>
          <w:sz w:val="32"/>
          <w:szCs w:val="32"/>
        </w:rPr>
        <w:object>
          <v:shape id="_x0000_i1034" o:spt="75" type="#_x0000_t75" style="height:117.4pt;width:142.3pt;" o:ole="t" filled="f" o:preferrelative="t" stroked="f" coordsize="21600,21600">
            <v:path/>
            <v:fill on="f" focussize="0,0"/>
            <v:stroke on="f" weight="3pt"/>
            <v:imagedata r:id="rId23" o:title=""/>
            <o:lock v:ext="edit" aspectratio="f"/>
            <w10:wrap type="none"/>
            <w10:anchorlock/>
          </v:shape>
          <o:OLEObject Type="Embed" ProgID="Paint.Picture" ShapeID="_x0000_i1034" DrawAspect="Content" ObjectID="_1468075734" r:id="rId22">
            <o:LockedField>false</o:LockedField>
          </o:OLEObject>
        </w:object>
      </w:r>
    </w:p>
    <w:p w14:paraId="51CAB691">
      <w:pPr>
        <w:numPr>
          <w:ilvl w:val="0"/>
          <w:numId w:val="8"/>
        </w:numPr>
        <w:ind w:firstLine="320" w:firstLineChars="100"/>
        <w:rPr>
          <w:rFonts w:hint="eastAsia"/>
          <w:sz w:val="32"/>
          <w:szCs w:val="32"/>
          <w:lang w:val="en-US" w:eastAsia="zh-CN"/>
        </w:rPr>
      </w:pPr>
      <w:r>
        <w:rPr>
          <w:rFonts w:hint="eastAsia"/>
          <w:sz w:val="32"/>
          <w:szCs w:val="32"/>
          <w:lang w:val="en-US" w:eastAsia="zh-CN"/>
        </w:rPr>
        <w:t>磁盘及磁记录存储器的工作原理</w:t>
      </w:r>
    </w:p>
    <w:p w14:paraId="2B540561">
      <w:pPr>
        <w:numPr>
          <w:ilvl w:val="0"/>
          <w:numId w:val="0"/>
        </w:numPr>
        <w:rPr>
          <w:rFonts w:hint="eastAsia"/>
          <w:sz w:val="32"/>
          <w:szCs w:val="32"/>
          <w:lang w:val="en-US" w:eastAsia="zh-CN"/>
        </w:rPr>
      </w:pPr>
    </w:p>
    <w:p w14:paraId="47A814DF">
      <w:pPr>
        <w:pStyle w:val="4"/>
        <w:keepNext w:val="0"/>
        <w:keepLines w:val="0"/>
        <w:pageBreakBefore w:val="0"/>
        <w:widowControl w:val="0"/>
        <w:kinsoku/>
        <w:wordWrap/>
        <w:overflowPunct/>
        <w:topLinePunct w:val="0"/>
        <w:bidi w:val="0"/>
        <w:adjustRightInd/>
        <w:snapToGrid/>
        <w:spacing w:before="0" w:after="160" w:line="240" w:lineRule="atLeast"/>
        <w:ind w:left="0" w:firstLine="0"/>
        <w:jc w:val="left"/>
        <w:textAlignment w:val="auto"/>
        <w:rPr>
          <w:rFonts w:hint="eastAsia"/>
          <w:sz w:val="32"/>
          <w:szCs w:val="32"/>
          <w:lang w:val="en-US" w:eastAsia="zh-CN"/>
        </w:rPr>
      </w:pPr>
      <w:r>
        <w:rPr>
          <w:sz w:val="32"/>
          <w:szCs w:val="32"/>
        </w:rPr>
        <mc:AlternateContent>
          <mc:Choice Requires="wps">
            <w:drawing>
              <wp:anchor distT="0" distB="0" distL="114300" distR="114300" simplePos="0" relativeHeight="251664384" behindDoc="0" locked="0" layoutInCell="1" allowOverlap="1">
                <wp:simplePos x="0" y="0"/>
                <wp:positionH relativeFrom="column">
                  <wp:posOffset>285750</wp:posOffset>
                </wp:positionH>
                <wp:positionV relativeFrom="paragraph">
                  <wp:posOffset>73660</wp:posOffset>
                </wp:positionV>
                <wp:extent cx="4018280" cy="1176020"/>
                <wp:effectExtent l="0" t="0" r="0" b="0"/>
                <wp:wrapNone/>
                <wp:docPr id="17" name="矩形 16"/>
                <wp:cNvGraphicFramePr/>
                <a:graphic xmlns:a="http://schemas.openxmlformats.org/drawingml/2006/main">
                  <a:graphicData uri="http://schemas.microsoft.com/office/word/2010/wordprocessingShape">
                    <wps:wsp>
                      <wps:cNvSpPr/>
                      <wps:spPr>
                        <a:xfrm>
                          <a:off x="0" y="0"/>
                          <a:ext cx="4018280" cy="1176020"/>
                        </a:xfrm>
                        <a:prstGeom prst="rect">
                          <a:avLst/>
                        </a:prstGeom>
                      </wps:spPr>
                      <wps:txbx>
                        <w:txbxContent>
                          <w:p w14:paraId="00C4AD26">
                            <w:pPr>
                              <w:pStyle w:val="4"/>
                              <w:keepNext w:val="0"/>
                              <w:keepLines w:val="0"/>
                              <w:pageBreakBefore w:val="0"/>
                              <w:widowControl w:val="0"/>
                              <w:kinsoku/>
                              <w:wordWrap/>
                              <w:overflowPunct/>
                              <w:topLinePunct w:val="0"/>
                              <w:bidi w:val="0"/>
                              <w:adjustRightInd/>
                              <w:snapToGrid/>
                              <w:spacing w:before="0" w:after="160" w:line="240" w:lineRule="atLeast"/>
                              <w:ind w:left="0" w:firstLine="0"/>
                              <w:jc w:val="left"/>
                              <w:textAlignment w:val="auto"/>
                              <w:rPr>
                                <w:sz w:val="21"/>
                                <w:szCs w:val="21"/>
                              </w:rPr>
                            </w:pPr>
                          </w:p>
                        </w:txbxContent>
                      </wps:txbx>
                      <wps:bodyPr wrap="square">
                        <a:normAutofit lnSpcReduction="10000"/>
                      </wps:bodyPr>
                    </wps:wsp>
                  </a:graphicData>
                </a:graphic>
              </wp:anchor>
            </w:drawing>
          </mc:Choice>
          <mc:Fallback>
            <w:pict>
              <v:rect id="矩形 16" o:spid="_x0000_s1026" o:spt="1" style="position:absolute;left:0pt;margin-left:22.5pt;margin-top:5.8pt;height:92.6pt;width:316.4pt;z-index:251664384;mso-width-relative:page;mso-height-relative:page;" filled="f" stroked="f" coordsize="21600,21600" o:gfxdata="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Cr0XPLaAAAACQEAAA8AAAAAAAAAAQAgAAAAIgAAAGRycy9kb3ducmV2LnhtbFBLAQIUABQA&#10;AAAIAIdO4kC2mSTVtQEAAFYDAAAOAAAAAAAAAAEAIAAAACkBAABkcnMvZTJvRG9jLnhtbFBLBQYA&#10;AAAABgAGAFkBAABQBQAAAAA=&#10;">
                <v:fill on="f" focussize="0,0"/>
                <v:stroke on="f"/>
                <v:imagedata o:title=""/>
                <o:lock v:ext="edit" aspectratio="f"/>
                <v:textbox>
                  <w:txbxContent>
                    <w:p w14:paraId="00C4AD26">
                      <w:pPr>
                        <w:pStyle w:val="4"/>
                        <w:keepNext w:val="0"/>
                        <w:keepLines w:val="0"/>
                        <w:pageBreakBefore w:val="0"/>
                        <w:widowControl w:val="0"/>
                        <w:kinsoku/>
                        <w:wordWrap/>
                        <w:overflowPunct/>
                        <w:topLinePunct w:val="0"/>
                        <w:bidi w:val="0"/>
                        <w:adjustRightInd/>
                        <w:snapToGrid/>
                        <w:spacing w:before="0" w:after="160" w:line="240" w:lineRule="atLeast"/>
                        <w:ind w:left="0" w:firstLine="0"/>
                        <w:jc w:val="left"/>
                        <w:textAlignment w:val="auto"/>
                        <w:rPr>
                          <w:sz w:val="21"/>
                          <w:szCs w:val="21"/>
                        </w:rPr>
                      </w:pPr>
                    </w:p>
                  </w:txbxContent>
                </v:textbox>
              </v:rect>
            </w:pict>
          </mc:Fallback>
        </mc:AlternateContent>
      </w:r>
      <w:r>
        <w:rPr>
          <w:rFonts w:hint="eastAsia"/>
          <w:sz w:val="32"/>
          <w:szCs w:val="32"/>
          <w:lang w:val="en-US" w:eastAsia="zh-CN"/>
        </w:rPr>
        <w:t xml:space="preserve">  写信息： </w:t>
      </w:r>
      <w:r>
        <w:rPr>
          <w:rFonts w:ascii="微软雅黑" w:hAnsi="微软雅黑" w:eastAsia="微软雅黑"/>
          <w:color w:val="404040" w:themeColor="dark1" w:themeTint="BF"/>
          <w:kern w:val="24"/>
          <w:sz w:val="32"/>
          <w:szCs w:val="32"/>
          <w14:textFill>
            <w14:solidFill>
              <w14:schemeClr w14:val="dk1">
                <w14:lumMod w14:val="75000"/>
                <w14:lumOff w14:val="25000"/>
              </w14:schemeClr>
            </w14:solidFill>
          </w14:textFill>
        </w:rPr>
        <w:t>写入线圈通入写脉冲电流 I，则有磁通P 产生，通过磁头缝隙将高速运动的磁层磁化，磁层的剩磁记录了写入的信息。写入过程是把二进制位变为磁化位(磁化元）。</w:t>
      </w:r>
    </w:p>
    <w:p w14:paraId="77D94136">
      <w:pPr>
        <w:numPr>
          <w:ilvl w:val="0"/>
          <w:numId w:val="0"/>
        </w:numPr>
        <w:ind w:firstLine="320" w:firstLineChars="100"/>
        <w:rPr>
          <w:rFonts w:hint="eastAsia"/>
          <w:sz w:val="32"/>
          <w:szCs w:val="32"/>
          <w:lang w:val="en-US" w:eastAsia="zh-CN"/>
        </w:rPr>
      </w:pPr>
      <w:r>
        <w:rPr>
          <w:rFonts w:hint="eastAsia"/>
          <w:sz w:val="32"/>
          <w:szCs w:val="32"/>
          <w:lang w:val="en-US" w:eastAsia="zh-CN"/>
        </w:rPr>
        <w:t>读信息：记录有磁化位的磁层高速通过磁头缝隙，与铁心耦合形成闭合磁路，磁通的变化可在读出线圈感应出感应电动势，经放大输出1或0的信号。</w:t>
      </w:r>
    </w:p>
    <w:p w14:paraId="6E4FA090">
      <w:pPr>
        <w:numPr>
          <w:ilvl w:val="0"/>
          <w:numId w:val="0"/>
        </w:numPr>
        <w:rPr>
          <w:rFonts w:hint="eastAsia"/>
          <w:sz w:val="32"/>
          <w:szCs w:val="32"/>
          <w:lang w:val="en-US" w:eastAsia="zh-CN"/>
        </w:rPr>
      </w:pPr>
    </w:p>
    <w:p w14:paraId="6CA01936">
      <w:pPr>
        <w:numPr>
          <w:ilvl w:val="0"/>
          <w:numId w:val="8"/>
        </w:numPr>
        <w:ind w:left="0" w:leftChars="0" w:firstLine="320" w:firstLineChars="100"/>
        <w:rPr>
          <w:rFonts w:hint="eastAsia"/>
          <w:sz w:val="32"/>
          <w:szCs w:val="32"/>
          <w:lang w:val="en-US" w:eastAsia="zh-CN"/>
        </w:rPr>
      </w:pPr>
      <w:r>
        <w:rPr>
          <w:rFonts w:hint="eastAsia"/>
          <w:sz w:val="32"/>
          <w:szCs w:val="32"/>
          <w:lang w:val="en-US" w:eastAsia="zh-CN"/>
        </w:rPr>
        <w:t>感应加热的原理及应用</w:t>
      </w:r>
    </w:p>
    <w:p w14:paraId="7B487241">
      <w:pPr>
        <w:numPr>
          <w:ilvl w:val="0"/>
          <w:numId w:val="0"/>
        </w:numPr>
        <w:ind w:leftChars="100"/>
        <w:rPr>
          <w:rFonts w:hint="default"/>
          <w:sz w:val="32"/>
          <w:szCs w:val="32"/>
          <w:lang w:val="en-US" w:eastAsia="zh-CN"/>
        </w:rPr>
      </w:pPr>
      <w:r>
        <w:rPr>
          <w:rFonts w:hint="eastAsia"/>
          <w:sz w:val="32"/>
          <w:szCs w:val="32"/>
          <w:lang w:val="en-US" w:eastAsia="zh-CN"/>
        </w:rPr>
        <w:t xml:space="preserve">    变化的电流——变化的磁场——感应电动势(感应电流)——焦耳热   </w:t>
      </w:r>
    </w:p>
    <w:p w14:paraId="22F62CA7">
      <w:pPr>
        <w:numPr>
          <w:ilvl w:val="0"/>
          <w:numId w:val="8"/>
        </w:numPr>
        <w:ind w:left="0" w:leftChars="0" w:firstLine="320" w:firstLineChars="100"/>
        <w:rPr>
          <w:rFonts w:hint="eastAsia"/>
          <w:sz w:val="32"/>
          <w:szCs w:val="32"/>
          <w:lang w:val="en-US" w:eastAsia="zh-CN"/>
        </w:rPr>
      </w:pPr>
      <w:r>
        <w:rPr>
          <w:rFonts w:hint="eastAsia"/>
          <w:sz w:val="32"/>
          <w:szCs w:val="32"/>
          <w:lang w:val="en-US" w:eastAsia="zh-CN"/>
        </w:rPr>
        <w:t>电器接地和危险区域</w:t>
      </w:r>
    </w:p>
    <w:p w14:paraId="3F4D4FA1">
      <w:pPr>
        <w:numPr>
          <w:ilvl w:val="0"/>
          <w:numId w:val="0"/>
        </w:numPr>
        <w:ind w:leftChars="100"/>
        <w:rPr>
          <w:rFonts w:hint="default"/>
          <w:sz w:val="32"/>
          <w:szCs w:val="32"/>
          <w:lang w:val="en-US" w:eastAsia="zh-CN"/>
        </w:rPr>
      </w:pPr>
      <w:r>
        <w:rPr>
          <w:rFonts w:hint="eastAsia"/>
          <w:sz w:val="32"/>
          <w:szCs w:val="32"/>
          <w:lang w:val="en-US" w:eastAsia="zh-CN"/>
        </w:rPr>
        <w:t xml:space="preserve"> </w:t>
      </w:r>
      <w:r>
        <w:rPr>
          <w:position w:val="-32"/>
          <w:sz w:val="32"/>
          <w:szCs w:val="32"/>
        </w:rPr>
        <w:object>
          <v:shape id="_x0000_i1035" o:spt="75" type="#_x0000_t75" style="height:44.65pt;width:123.35pt;" o:ole="t" filled="f" o:preferrelative="t" stroked="f" coordsize="21600,21600">
            <v:path/>
            <v:fill on="f" focussize="0,0"/>
            <v:stroke on="f"/>
            <v:imagedata r:id="rId25" o:title=""/>
            <o:lock v:ext="edit" aspectratio="t"/>
            <w10:wrap type="none"/>
            <w10:anchorlock/>
          </v:shape>
          <o:OLEObject Type="Embed" ProgID="Equation.KSEE3" ShapeID="_x0000_i1035" DrawAspect="Content" ObjectID="_1468075735" r:id="rId24">
            <o:LockedField>false</o:LockedField>
          </o:OLEObject>
        </w:object>
      </w:r>
    </w:p>
    <w:p w14:paraId="30A77C6A">
      <w:pPr>
        <w:keepNext w:val="0"/>
        <w:keepLines w:val="0"/>
        <w:widowControl/>
        <w:suppressLineNumbers w:val="0"/>
        <w:jc w:val="left"/>
        <w:rPr>
          <w:rFonts w:hint="eastAsia" w:ascii="宋体" w:hAnsi="宋体" w:cs="宋体"/>
          <w:color w:val="auto"/>
          <w:kern w:val="0"/>
          <w:sz w:val="32"/>
          <w:szCs w:val="32"/>
          <w:lang w:val="en-US" w:eastAsia="zh-CN"/>
        </w:rPr>
      </w:pPr>
    </w:p>
    <w:p w14:paraId="540B18F6">
      <w:pPr>
        <w:keepNext w:val="0"/>
        <w:keepLines w:val="0"/>
        <w:widowControl/>
        <w:suppressLineNumbers w:val="0"/>
        <w:jc w:val="left"/>
        <w:rPr>
          <w:rFonts w:hint="default" w:ascii="宋体" w:hAnsi="宋体" w:cs="宋体"/>
          <w:color w:val="auto"/>
          <w:kern w:val="0"/>
          <w:sz w:val="32"/>
          <w:szCs w:val="32"/>
          <w:lang w:val="en-US" w:eastAsia="zh-CN"/>
        </w:rPr>
      </w:pPr>
      <w:r>
        <w:rPr>
          <w:rFonts w:hint="eastAsia" w:ascii="宋体" w:hAnsi="宋体" w:cs="宋体"/>
          <w:color w:val="auto"/>
          <w:kern w:val="0"/>
          <w:sz w:val="32"/>
          <w:szCs w:val="32"/>
          <w:lang w:val="en-US" w:eastAsia="zh-CN"/>
        </w:rPr>
        <w:t>单选题</w:t>
      </w:r>
    </w:p>
    <w:p w14:paraId="353C308A">
      <w:pPr>
        <w:keepNext w:val="0"/>
        <w:keepLines w:val="0"/>
        <w:widowControl/>
        <w:suppressLineNumbers w:val="0"/>
        <w:jc w:val="left"/>
        <w:rPr>
          <w:color w:val="auto"/>
          <w:sz w:val="32"/>
          <w:szCs w:val="32"/>
        </w:rPr>
      </w:pPr>
      <w:r>
        <w:rPr>
          <w:rFonts w:hint="eastAsia" w:ascii="宋体" w:hAnsi="宋体" w:cs="宋体"/>
          <w:color w:val="auto"/>
          <w:kern w:val="0"/>
          <w:sz w:val="32"/>
          <w:szCs w:val="32"/>
          <w:lang w:val="en-US" w:eastAsia="zh-CN"/>
        </w:rPr>
        <w:t>8、</w:t>
      </w:r>
      <w:r>
        <w:rPr>
          <w:rFonts w:hint="eastAsia" w:ascii="宋体" w:hAnsi="宋体" w:eastAsia="宋体" w:cs="宋体"/>
          <w:color w:val="auto"/>
          <w:kern w:val="0"/>
          <w:sz w:val="32"/>
          <w:szCs w:val="32"/>
          <w:lang w:val="en-US" w:eastAsia="zh-CN"/>
        </w:rPr>
        <w:t>下列关于静电复印机（</w:t>
      </w:r>
      <w:r>
        <w:rPr>
          <w:rFonts w:hint="default" w:ascii="Times New Roman" w:hAnsi="Times New Roman" w:eastAsia="宋体" w:cs="Times New Roman"/>
          <w:color w:val="auto"/>
          <w:kern w:val="0"/>
          <w:sz w:val="32"/>
          <w:szCs w:val="32"/>
          <w:lang w:val="en-US" w:eastAsia="zh-CN"/>
        </w:rPr>
        <w:t xml:space="preserve">N </w:t>
      </w:r>
      <w:r>
        <w:rPr>
          <w:rFonts w:hint="eastAsia" w:ascii="宋体" w:hAnsi="宋体" w:eastAsia="宋体" w:cs="宋体"/>
          <w:color w:val="auto"/>
          <w:kern w:val="0"/>
          <w:sz w:val="32"/>
          <w:szCs w:val="32"/>
          <w:lang w:val="en-US" w:eastAsia="zh-CN"/>
        </w:rPr>
        <w:t>型感光鼓）工作过程的说法正确的是（  ）</w:t>
      </w:r>
    </w:p>
    <w:p w14:paraId="269354A6">
      <w:pPr>
        <w:numPr>
          <w:ilvl w:val="0"/>
          <w:numId w:val="0"/>
        </w:numPr>
        <w:rPr>
          <w:rFonts w:hint="eastAsia"/>
          <w:color w:val="auto"/>
          <w:sz w:val="32"/>
          <w:szCs w:val="32"/>
          <w:lang w:val="en-US" w:eastAsia="zh-CN"/>
        </w:rPr>
      </w:pPr>
      <w:r>
        <w:rPr>
          <w:rFonts w:hint="eastAsia"/>
          <w:color w:val="auto"/>
          <w:sz w:val="32"/>
          <w:szCs w:val="32"/>
          <w:lang w:val="en-US" w:eastAsia="zh-CN"/>
        </w:rPr>
        <w:t>A. 充电时让感光鼓表面带正电；</w:t>
      </w:r>
    </w:p>
    <w:p w14:paraId="1831CDAE">
      <w:pPr>
        <w:numPr>
          <w:ilvl w:val="0"/>
          <w:numId w:val="0"/>
        </w:numPr>
        <w:rPr>
          <w:rFonts w:hint="eastAsia"/>
          <w:color w:val="auto"/>
          <w:sz w:val="32"/>
          <w:szCs w:val="32"/>
          <w:lang w:val="en-US" w:eastAsia="zh-CN"/>
        </w:rPr>
      </w:pPr>
      <w:r>
        <w:rPr>
          <w:rFonts w:hint="eastAsia"/>
          <w:color w:val="auto"/>
          <w:sz w:val="32"/>
          <w:szCs w:val="32"/>
          <w:lang w:val="en-US" w:eastAsia="zh-CN"/>
        </w:rPr>
        <w:t>B. 感光鼓静电潜像带正电；</w:t>
      </w:r>
    </w:p>
    <w:p w14:paraId="6A886239">
      <w:pPr>
        <w:numPr>
          <w:ilvl w:val="0"/>
          <w:numId w:val="0"/>
        </w:numPr>
        <w:rPr>
          <w:rFonts w:hint="eastAsia"/>
          <w:color w:val="auto"/>
          <w:sz w:val="32"/>
          <w:szCs w:val="32"/>
          <w:lang w:val="en-US" w:eastAsia="zh-CN"/>
        </w:rPr>
      </w:pPr>
      <w:r>
        <w:rPr>
          <w:rFonts w:hint="eastAsia"/>
          <w:color w:val="auto"/>
          <w:sz w:val="32"/>
          <w:szCs w:val="32"/>
          <w:lang w:val="en-US" w:eastAsia="zh-CN"/>
        </w:rPr>
        <w:t>C. 墨粉带正电；</w:t>
      </w:r>
    </w:p>
    <w:p w14:paraId="3AB8337D">
      <w:pPr>
        <w:numPr>
          <w:ilvl w:val="0"/>
          <w:numId w:val="0"/>
        </w:numPr>
        <w:rPr>
          <w:rFonts w:hint="eastAsia"/>
          <w:color w:val="auto"/>
          <w:sz w:val="32"/>
          <w:szCs w:val="32"/>
          <w:lang w:val="en-US" w:eastAsia="zh-CN"/>
        </w:rPr>
      </w:pPr>
      <w:r>
        <w:rPr>
          <w:rFonts w:hint="eastAsia"/>
          <w:color w:val="auto"/>
          <w:sz w:val="32"/>
          <w:szCs w:val="32"/>
          <w:lang w:val="en-US" w:eastAsia="zh-CN"/>
        </w:rPr>
        <w:t>D. 复印过程白纸不带电。</w:t>
      </w:r>
    </w:p>
    <w:p w14:paraId="0ADD45E1">
      <w:pPr>
        <w:numPr>
          <w:ilvl w:val="0"/>
          <w:numId w:val="0"/>
        </w:numPr>
        <w:ind w:left="210" w:leftChars="0"/>
        <w:rPr>
          <w:rFonts w:hint="default" w:ascii="Times New Roman" w:hAnsi="Times New Roman" w:cs="Times New Roman"/>
          <w:color w:val="auto"/>
          <w:sz w:val="32"/>
          <w:szCs w:val="32"/>
          <w:lang w:val="en-US" w:eastAsia="zh-CN"/>
        </w:rPr>
      </w:pPr>
    </w:p>
    <w:p w14:paraId="5C3509E6">
      <w:pPr>
        <w:numPr>
          <w:ilvl w:val="0"/>
          <w:numId w:val="0"/>
        </w:numPr>
        <w:rPr>
          <w:rFonts w:hint="default" w:ascii="Times New Roman" w:hAnsi="Times New Roman" w:cs="Times New Roman"/>
          <w:color w:val="auto"/>
          <w:sz w:val="32"/>
          <w:szCs w:val="32"/>
          <w:lang w:val="en-US" w:eastAsia="zh-CN"/>
        </w:rPr>
      </w:pPr>
      <w:r>
        <w:rPr>
          <w:rFonts w:hint="eastAsia"/>
          <w:color w:val="auto"/>
          <w:sz w:val="32"/>
          <w:szCs w:val="32"/>
          <w:lang w:val="en-US" w:eastAsia="zh-CN"/>
        </w:rPr>
        <w:t>9、</w:t>
      </w:r>
      <w:r>
        <w:rPr>
          <w:rFonts w:hint="default"/>
          <w:color w:val="auto"/>
          <w:sz w:val="32"/>
          <w:szCs w:val="32"/>
          <w:lang w:val="en-US" w:eastAsia="zh-CN"/>
        </w:rPr>
        <w:t>一个长为</w:t>
      </w:r>
      <w:r>
        <w:rPr>
          <w:rFonts w:hint="default" w:ascii="Times New Roman" w:hAnsi="Times New Roman" w:cs="Times New Roman"/>
          <w:i/>
          <w:iCs/>
          <w:color w:val="auto"/>
          <w:sz w:val="32"/>
          <w:szCs w:val="32"/>
          <w:lang w:val="en-US" w:eastAsia="zh-CN"/>
        </w:rPr>
        <w:t>L</w:t>
      </w:r>
      <w:r>
        <w:rPr>
          <w:rFonts w:hint="eastAsia"/>
          <w:color w:val="auto"/>
          <w:sz w:val="32"/>
          <w:szCs w:val="32"/>
          <w:lang w:val="en-US" w:eastAsia="zh-CN"/>
        </w:rPr>
        <w:t>，</w:t>
      </w:r>
      <w:r>
        <w:rPr>
          <w:rFonts w:hint="default"/>
          <w:color w:val="auto"/>
          <w:sz w:val="32"/>
          <w:szCs w:val="32"/>
          <w:lang w:val="en-US" w:eastAsia="zh-CN"/>
        </w:rPr>
        <w:t xml:space="preserve">总匝数为 </w:t>
      </w:r>
      <w:r>
        <w:rPr>
          <w:rFonts w:hint="default" w:ascii="Times New Roman" w:hAnsi="Times New Roman" w:cs="Times New Roman"/>
          <w:i/>
          <w:iCs/>
          <w:color w:val="auto"/>
          <w:sz w:val="32"/>
          <w:szCs w:val="32"/>
          <w:lang w:val="en-US" w:eastAsia="zh-CN"/>
        </w:rPr>
        <w:t xml:space="preserve">N </w:t>
      </w:r>
      <w:r>
        <w:rPr>
          <w:rFonts w:hint="default"/>
          <w:color w:val="auto"/>
          <w:sz w:val="32"/>
          <w:szCs w:val="32"/>
          <w:lang w:val="en-US" w:eastAsia="zh-CN"/>
        </w:rPr>
        <w:t>的密绕长直螺线管</w:t>
      </w:r>
      <w:r>
        <w:rPr>
          <w:rFonts w:hint="eastAsia"/>
          <w:color w:val="auto"/>
          <w:sz w:val="32"/>
          <w:szCs w:val="32"/>
          <w:lang w:val="en-US" w:eastAsia="zh-CN"/>
        </w:rPr>
        <w:t>，</w:t>
      </w:r>
      <w:r>
        <w:rPr>
          <w:rFonts w:hint="default"/>
          <w:color w:val="auto"/>
          <w:sz w:val="32"/>
          <w:szCs w:val="32"/>
          <w:lang w:val="en-US" w:eastAsia="zh-CN"/>
        </w:rPr>
        <w:t>螺线管的横截面半径远小于管长</w:t>
      </w:r>
      <w:r>
        <w:rPr>
          <w:rFonts w:hint="default" w:ascii="Times New Roman" w:hAnsi="Times New Roman" w:cs="Times New Roman"/>
          <w:i/>
          <w:iCs/>
          <w:color w:val="auto"/>
          <w:sz w:val="32"/>
          <w:szCs w:val="32"/>
          <w:lang w:val="en-US" w:eastAsia="zh-CN"/>
        </w:rPr>
        <w:t>L</w:t>
      </w:r>
      <w:r>
        <w:rPr>
          <w:rFonts w:hint="default"/>
          <w:color w:val="auto"/>
          <w:sz w:val="32"/>
          <w:szCs w:val="32"/>
          <w:lang w:val="en-US" w:eastAsia="zh-CN"/>
        </w:rPr>
        <w:t>。当螺线管通以角频率为</w:t>
      </w:r>
      <w:r>
        <w:rPr>
          <w:rFonts w:hint="default" w:ascii="Times New Roman" w:hAnsi="Times New Roman" w:cs="Times New Roman"/>
          <w:i/>
          <w:iCs/>
          <w:color w:val="auto"/>
          <w:sz w:val="32"/>
          <w:szCs w:val="32"/>
          <w:lang w:val="en-US" w:eastAsia="zh-CN"/>
        </w:rPr>
        <w:t>ω</w:t>
      </w:r>
      <w:r>
        <w:rPr>
          <w:rFonts w:hint="default"/>
          <w:color w:val="auto"/>
          <w:sz w:val="32"/>
          <w:szCs w:val="32"/>
          <w:lang w:val="en-US" w:eastAsia="zh-CN"/>
        </w:rPr>
        <w:t>的交变电流</w:t>
      </w:r>
      <w:r>
        <w:rPr>
          <w:rFonts w:hint="default"/>
          <w:color w:val="auto"/>
          <w:position w:val="-12"/>
          <w:sz w:val="32"/>
          <w:szCs w:val="32"/>
          <w:lang w:val="en-US" w:eastAsia="zh-CN"/>
        </w:rPr>
        <w:object>
          <v:shape id="_x0000_i1036" o:spt="75" type="#_x0000_t75" style="height:22.6pt;width:53.9pt;" o:ole="t" filled="f" o:preferrelative="t" stroked="f" coordsize="21600,21600">
            <v:path/>
            <v:fill on="f" focussize="0,0"/>
            <v:stroke on="f"/>
            <v:imagedata r:id="rId27" o:title=""/>
            <o:lock v:ext="edit" aspectratio="t"/>
            <w10:wrap type="none"/>
            <w10:anchorlock/>
          </v:shape>
          <o:OLEObject Type="Embed" ProgID="Equation.KSEE3" ShapeID="_x0000_i1036" DrawAspect="Content" ObjectID="_1468075736" r:id="rId26">
            <o:LockedField>false</o:LockedField>
          </o:OLEObject>
        </w:object>
      </w:r>
      <w:r>
        <w:rPr>
          <w:rFonts w:hint="default"/>
          <w:color w:val="auto"/>
          <w:sz w:val="32"/>
          <w:szCs w:val="32"/>
          <w:lang w:val="en-US" w:eastAsia="zh-CN"/>
        </w:rPr>
        <w:t xml:space="preserve"> 时,假设管内的磁感应强度</w:t>
      </w:r>
      <w:r>
        <w:rPr>
          <w:rFonts w:hint="default" w:ascii="Times New Roman" w:hAnsi="Times New Roman" w:cs="Times New Roman"/>
          <w:i/>
          <w:iCs/>
          <w:color w:val="auto"/>
          <w:sz w:val="32"/>
          <w:szCs w:val="32"/>
          <w:lang w:val="en-US" w:eastAsia="zh-CN"/>
        </w:rPr>
        <w:t>B</w:t>
      </w:r>
      <w:r>
        <w:rPr>
          <w:rFonts w:hint="default"/>
          <w:color w:val="auto"/>
          <w:sz w:val="32"/>
          <w:szCs w:val="32"/>
          <w:lang w:val="en-US" w:eastAsia="zh-CN"/>
        </w:rPr>
        <w:t>处处相等，</w:t>
      </w:r>
      <w:r>
        <w:rPr>
          <w:rFonts w:hint="eastAsia"/>
          <w:color w:val="auto"/>
          <w:sz w:val="32"/>
          <w:szCs w:val="32"/>
          <w:lang w:val="en-US" w:eastAsia="zh-CN"/>
        </w:rPr>
        <w:t>若螺线管的线圈半径为</w:t>
      </w:r>
      <w:r>
        <w:rPr>
          <w:rFonts w:hint="default" w:ascii="Times New Roman" w:hAnsi="Times New Roman" w:cs="Times New Roman"/>
          <w:i/>
          <w:iCs/>
          <w:color w:val="auto"/>
          <w:sz w:val="32"/>
          <w:szCs w:val="32"/>
          <w:lang w:val="en-US" w:eastAsia="zh-CN"/>
        </w:rPr>
        <w:t>r</w:t>
      </w:r>
      <w:r>
        <w:rPr>
          <w:rFonts w:hint="eastAsia" w:ascii="Times New Roman" w:hAnsi="Times New Roman" w:cs="Times New Roman"/>
          <w:i w:val="0"/>
          <w:iCs w:val="0"/>
          <w:color w:val="auto"/>
          <w:sz w:val="32"/>
          <w:szCs w:val="32"/>
          <w:lang w:val="en-US" w:eastAsia="zh-CN"/>
        </w:rPr>
        <w:t>，</w:t>
      </w:r>
      <w:r>
        <w:rPr>
          <w:rFonts w:hint="default"/>
          <w:color w:val="auto"/>
          <w:sz w:val="32"/>
          <w:szCs w:val="32"/>
          <w:lang w:val="en-US" w:eastAsia="zh-CN"/>
        </w:rPr>
        <w:t>则</w:t>
      </w:r>
      <w:r>
        <w:rPr>
          <w:rFonts w:hint="eastAsia"/>
          <w:color w:val="auto"/>
          <w:sz w:val="32"/>
          <w:szCs w:val="32"/>
          <w:lang w:val="en-US" w:eastAsia="zh-CN"/>
        </w:rPr>
        <w:t>磁通量</w:t>
      </w:r>
      <w:r>
        <w:rPr>
          <w:rFonts w:hint="eastAsia"/>
          <w:color w:val="auto"/>
          <w:position w:val="-4"/>
          <w:sz w:val="32"/>
          <w:szCs w:val="32"/>
          <w:lang w:val="en-US" w:eastAsia="zh-CN"/>
        </w:rPr>
        <w:object>
          <v:shape id="_x0000_i1037" o:spt="75" type="#_x0000_t75" style="height:13pt;width:13pt;" o:ole="t" filled="f" stroked="f" coordsize="21600,21600">
            <v:path/>
            <v:fill on="f" focussize="0,0"/>
            <v:stroke on="f"/>
            <v:imagedata r:id="rId29" embosscolor="#FFFFFF" o:title=""/>
            <o:lock v:ext="edit" aspectratio="t"/>
            <w10:wrap type="none"/>
            <w10:anchorlock/>
          </v:shape>
          <o:OLEObject Type="Embed" ProgID="Equation.KSEE3" ShapeID="_x0000_i1037" DrawAspect="Content" ObjectID="_1468075737" r:id="rId28">
            <o:LockedField>false</o:LockedField>
          </o:OLEObject>
        </w:object>
      </w:r>
      <w:r>
        <w:rPr>
          <w:rFonts w:hint="default"/>
          <w:color w:val="auto"/>
          <w:sz w:val="32"/>
          <w:szCs w:val="32"/>
          <w:lang w:val="en-US" w:eastAsia="zh-CN"/>
        </w:rPr>
        <w:t>的表达式为</w:t>
      </w:r>
      <w:r>
        <w:rPr>
          <w:rFonts w:hint="default" w:ascii="Times New Roman" w:hAnsi="Times New Roman" w:cs="Times New Roman"/>
          <w:color w:val="auto"/>
          <w:sz w:val="32"/>
          <w:szCs w:val="32"/>
          <w:lang w:val="en-US" w:eastAsia="zh-CN"/>
        </w:rPr>
        <w:t>(   )</w:t>
      </w:r>
    </w:p>
    <w:p w14:paraId="34D12C80">
      <w:pPr>
        <w:numPr>
          <w:ilvl w:val="0"/>
          <w:numId w:val="9"/>
        </w:numPr>
        <w:ind w:leftChars="0"/>
        <w:rPr>
          <w:rFonts w:hint="default"/>
          <w:color w:val="auto"/>
          <w:sz w:val="32"/>
          <w:szCs w:val="32"/>
          <w:lang w:val="en-US" w:eastAsia="zh-CN"/>
        </w:rPr>
      </w:pPr>
      <w:r>
        <w:rPr>
          <w:rFonts w:hint="eastAsia"/>
          <w:color w:val="auto"/>
          <w:position w:val="-28"/>
          <w:sz w:val="32"/>
          <w:szCs w:val="32"/>
          <w:lang w:val="en-US" w:eastAsia="zh-CN"/>
        </w:rPr>
        <w:t xml:space="preserve"> </w:t>
      </w:r>
      <w:r>
        <w:rPr>
          <w:rFonts w:hint="eastAsia"/>
          <w:color w:val="auto"/>
          <w:position w:val="-28"/>
          <w:sz w:val="32"/>
          <w:szCs w:val="32"/>
          <w:lang w:val="en-US" w:eastAsia="zh-CN"/>
        </w:rPr>
        <w:object>
          <v:shape id="_x0000_i1038" o:spt="75" type="#_x0000_t75" style="height:46.55pt;width:162.9pt;" o:ole="t" filled="f" o:preferrelative="t" stroked="f" coordsize="21600,21600">
            <v:path/>
            <v:fill on="f" focussize="0,0"/>
            <v:stroke on="f"/>
            <v:imagedata r:id="rId31" o:title=""/>
            <o:lock v:ext="edit" aspectratio="t"/>
            <w10:wrap type="none"/>
            <w10:anchorlock/>
          </v:shape>
          <o:OLEObject Type="Embed" ProgID="Equation.KSEE3" ShapeID="_x0000_i1038" DrawAspect="Content" ObjectID="_1468075738" r:id="rId30">
            <o:LockedField>false</o:LockedField>
          </o:OLEObject>
        </w:object>
      </w:r>
      <w:r>
        <w:rPr>
          <w:rFonts w:hint="eastAsia"/>
          <w:color w:val="auto"/>
          <w:sz w:val="32"/>
          <w:szCs w:val="32"/>
          <w:lang w:val="en-US" w:eastAsia="zh-CN"/>
        </w:rPr>
        <w:t xml:space="preserve"> </w:t>
      </w:r>
    </w:p>
    <w:p w14:paraId="75DF1A64">
      <w:pPr>
        <w:numPr>
          <w:ilvl w:val="0"/>
          <w:numId w:val="0"/>
        </w:numPr>
        <w:rPr>
          <w:rFonts w:hint="default"/>
          <w:color w:val="auto"/>
          <w:sz w:val="32"/>
          <w:szCs w:val="32"/>
          <w:lang w:val="en-US" w:eastAsia="zh-CN"/>
        </w:rPr>
      </w:pPr>
    </w:p>
    <w:p w14:paraId="784EDC0E">
      <w:pPr>
        <w:numPr>
          <w:ilvl w:val="0"/>
          <w:numId w:val="9"/>
        </w:numPr>
        <w:ind w:leftChars="0"/>
        <w:rPr>
          <w:rFonts w:hint="default"/>
          <w:color w:val="auto"/>
          <w:sz w:val="32"/>
          <w:szCs w:val="32"/>
          <w:lang w:val="en-US" w:eastAsia="zh-CN"/>
        </w:rPr>
      </w:pPr>
      <w:r>
        <w:rPr>
          <w:rFonts w:hint="eastAsia"/>
          <w:color w:val="auto"/>
          <w:position w:val="-28"/>
          <w:sz w:val="32"/>
          <w:szCs w:val="32"/>
          <w:lang w:val="en-US" w:eastAsia="zh-CN"/>
        </w:rPr>
        <w:object>
          <v:shape id="_x0000_i1039" o:spt="75" type="#_x0000_t75" style="height:46.55pt;width:165.7pt;" o:ole="t" filled="f" o:preferrelative="t" stroked="f" coordsize="21600,21600">
            <v:path/>
            <v:fill on="f" focussize="0,0"/>
            <v:stroke on="f"/>
            <v:imagedata r:id="rId33" o:title=""/>
            <o:lock v:ext="edit" aspectratio="t"/>
            <w10:wrap type="none"/>
            <w10:anchorlock/>
          </v:shape>
          <o:OLEObject Type="Embed" ProgID="Equation.KSEE3" ShapeID="_x0000_i1039" DrawAspect="Content" ObjectID="_1468075739" r:id="rId32">
            <o:LockedField>false</o:LockedField>
          </o:OLEObject>
        </w:object>
      </w:r>
    </w:p>
    <w:p w14:paraId="3ADCA42F">
      <w:pPr>
        <w:numPr>
          <w:ilvl w:val="0"/>
          <w:numId w:val="0"/>
        </w:numPr>
        <w:rPr>
          <w:rFonts w:hint="default"/>
          <w:color w:val="auto"/>
          <w:sz w:val="32"/>
          <w:szCs w:val="32"/>
          <w:lang w:val="en-US" w:eastAsia="zh-CN"/>
        </w:rPr>
      </w:pPr>
    </w:p>
    <w:p w14:paraId="5C4A3F10">
      <w:pPr>
        <w:numPr>
          <w:ilvl w:val="0"/>
          <w:numId w:val="9"/>
        </w:numPr>
        <w:ind w:left="0" w:leftChars="0" w:firstLine="0" w:firstLineChars="0"/>
        <w:rPr>
          <w:rFonts w:hint="default"/>
          <w:color w:val="auto"/>
          <w:sz w:val="32"/>
          <w:szCs w:val="32"/>
          <w:lang w:val="en-US" w:eastAsia="zh-CN"/>
        </w:rPr>
      </w:pPr>
      <w:r>
        <w:rPr>
          <w:rFonts w:hint="eastAsia"/>
          <w:color w:val="auto"/>
          <w:position w:val="-28"/>
          <w:sz w:val="32"/>
          <w:szCs w:val="32"/>
          <w:lang w:val="en-US" w:eastAsia="zh-CN"/>
        </w:rPr>
        <w:object>
          <v:shape id="_x0000_i1040" o:spt="75" type="#_x0000_t75" style="height:41.2pt;width:145.55pt;" o:ole="t" filled="f" o:preferrelative="t" stroked="f" coordsize="21600,21600">
            <v:path/>
            <v:fill on="f" focussize="0,0"/>
            <v:stroke on="f"/>
            <v:imagedata r:id="rId35" o:title=""/>
            <o:lock v:ext="edit" aspectratio="t"/>
            <w10:wrap type="none"/>
            <w10:anchorlock/>
          </v:shape>
          <o:OLEObject Type="Embed" ProgID="Equation.KSEE3" ShapeID="_x0000_i1040" DrawAspect="Content" ObjectID="_1468075740" r:id="rId34">
            <o:LockedField>false</o:LockedField>
          </o:OLEObject>
        </w:object>
      </w:r>
    </w:p>
    <w:p w14:paraId="3E28628D">
      <w:pPr>
        <w:numPr>
          <w:ilvl w:val="0"/>
          <w:numId w:val="0"/>
        </w:numPr>
        <w:ind w:leftChars="0"/>
        <w:rPr>
          <w:rFonts w:hint="default"/>
          <w:color w:val="auto"/>
          <w:sz w:val="32"/>
          <w:szCs w:val="32"/>
          <w:lang w:val="en-US" w:eastAsia="zh-CN"/>
        </w:rPr>
      </w:pPr>
    </w:p>
    <w:p w14:paraId="0DF93B47">
      <w:pPr>
        <w:numPr>
          <w:ilvl w:val="0"/>
          <w:numId w:val="9"/>
        </w:numPr>
        <w:ind w:left="0" w:leftChars="0" w:firstLine="0" w:firstLineChars="0"/>
        <w:rPr>
          <w:rFonts w:hint="default"/>
          <w:color w:val="auto"/>
          <w:sz w:val="32"/>
          <w:szCs w:val="32"/>
          <w:lang w:val="en-US" w:eastAsia="zh-CN"/>
        </w:rPr>
      </w:pPr>
      <w:r>
        <w:rPr>
          <w:rFonts w:hint="eastAsia"/>
          <w:color w:val="auto"/>
          <w:position w:val="-28"/>
          <w:sz w:val="32"/>
          <w:szCs w:val="32"/>
          <w:lang w:val="en-US" w:eastAsia="zh-CN"/>
        </w:rPr>
        <w:object>
          <v:shape id="_x0000_i1041" o:spt="75" type="#_x0000_t75" style="height:43.85pt;width:135.85pt;" o:ole="t" filled="f" o:preferrelative="t" stroked="f" coordsize="21600,21600">
            <v:path/>
            <v:fill on="f" focussize="0,0"/>
            <v:stroke on="f"/>
            <v:imagedata r:id="rId37" o:title=""/>
            <o:lock v:ext="edit" aspectratio="t"/>
            <w10:wrap type="none"/>
            <w10:anchorlock/>
          </v:shape>
          <o:OLEObject Type="Embed" ProgID="Equation.KSEE3" ShapeID="_x0000_i1041" DrawAspect="Content" ObjectID="_1468075741" r:id="rId36">
            <o:LockedField>false</o:LockedField>
          </o:OLEObject>
        </w:object>
      </w:r>
    </w:p>
    <w:p w14:paraId="4E58E11E">
      <w:pPr>
        <w:numPr>
          <w:ilvl w:val="0"/>
          <w:numId w:val="0"/>
        </w:numPr>
        <w:ind w:left="210" w:leftChars="0"/>
        <w:rPr>
          <w:rFonts w:hint="eastAsia"/>
          <w:color w:val="auto"/>
          <w:sz w:val="32"/>
          <w:szCs w:val="32"/>
          <w:lang w:val="en-US" w:eastAsia="zh-CN"/>
        </w:rPr>
      </w:pPr>
    </w:p>
    <w:p w14:paraId="1D46F8FF">
      <w:pPr>
        <w:numPr>
          <w:ilvl w:val="0"/>
          <w:numId w:val="0"/>
        </w:numPr>
        <w:rPr>
          <w:rFonts w:hint="default" w:ascii="Times New Roman" w:hAnsi="Times New Roman" w:cs="Times New Roman"/>
          <w:color w:val="auto"/>
          <w:sz w:val="32"/>
          <w:szCs w:val="32"/>
          <w:lang w:val="en-US" w:eastAsia="zh-CN"/>
        </w:rPr>
      </w:pPr>
      <w:r>
        <w:rPr>
          <w:rFonts w:hint="eastAsia"/>
          <w:color w:val="auto"/>
          <w:sz w:val="32"/>
          <w:szCs w:val="32"/>
          <w:lang w:val="en-US" w:eastAsia="zh-CN"/>
        </w:rPr>
        <w:t>10、</w:t>
      </w:r>
      <w:r>
        <w:rPr>
          <w:rFonts w:hint="default"/>
          <w:color w:val="auto"/>
          <w:sz w:val="32"/>
          <w:szCs w:val="32"/>
          <w:lang w:val="en-US" w:eastAsia="zh-CN"/>
        </w:rPr>
        <w:t>一个长为</w:t>
      </w:r>
      <w:r>
        <w:rPr>
          <w:rFonts w:hint="default" w:ascii="Times New Roman" w:hAnsi="Times New Roman" w:cs="Times New Roman"/>
          <w:i/>
          <w:iCs/>
          <w:color w:val="auto"/>
          <w:sz w:val="32"/>
          <w:szCs w:val="32"/>
          <w:lang w:val="en-US" w:eastAsia="zh-CN"/>
        </w:rPr>
        <w:t>L</w:t>
      </w:r>
      <w:r>
        <w:rPr>
          <w:rFonts w:hint="eastAsia"/>
          <w:color w:val="auto"/>
          <w:sz w:val="32"/>
          <w:szCs w:val="32"/>
          <w:lang w:val="en-US" w:eastAsia="zh-CN"/>
        </w:rPr>
        <w:t>，</w:t>
      </w:r>
      <w:r>
        <w:rPr>
          <w:rFonts w:hint="default"/>
          <w:color w:val="auto"/>
          <w:sz w:val="32"/>
          <w:szCs w:val="32"/>
          <w:lang w:val="en-US" w:eastAsia="zh-CN"/>
        </w:rPr>
        <w:t xml:space="preserve">总匝数为 </w:t>
      </w:r>
      <w:r>
        <w:rPr>
          <w:rFonts w:hint="default" w:ascii="Times New Roman" w:hAnsi="Times New Roman" w:cs="Times New Roman"/>
          <w:i/>
          <w:iCs/>
          <w:color w:val="auto"/>
          <w:sz w:val="32"/>
          <w:szCs w:val="32"/>
          <w:lang w:val="en-US" w:eastAsia="zh-CN"/>
        </w:rPr>
        <w:t xml:space="preserve">N </w:t>
      </w:r>
      <w:r>
        <w:rPr>
          <w:rFonts w:hint="default"/>
          <w:color w:val="auto"/>
          <w:sz w:val="32"/>
          <w:szCs w:val="32"/>
          <w:lang w:val="en-US" w:eastAsia="zh-CN"/>
        </w:rPr>
        <w:t>的密绕长直螺线管,螺线管的横截面半径远小于管长</w:t>
      </w:r>
      <w:r>
        <w:rPr>
          <w:rFonts w:hint="default" w:ascii="Times New Roman" w:hAnsi="Times New Roman" w:cs="Times New Roman"/>
          <w:i/>
          <w:iCs/>
          <w:color w:val="auto"/>
          <w:sz w:val="32"/>
          <w:szCs w:val="32"/>
          <w:lang w:val="en-US" w:eastAsia="zh-CN"/>
        </w:rPr>
        <w:t>L</w:t>
      </w:r>
      <w:r>
        <w:rPr>
          <w:rFonts w:hint="default"/>
          <w:color w:val="auto"/>
          <w:sz w:val="32"/>
          <w:szCs w:val="32"/>
          <w:lang w:val="en-US" w:eastAsia="zh-CN"/>
        </w:rPr>
        <w:t>。当螺线管通以角频率为</w:t>
      </w:r>
      <w:r>
        <w:rPr>
          <w:rFonts w:hint="default" w:ascii="Times New Roman" w:hAnsi="Times New Roman" w:cs="Times New Roman"/>
          <w:i/>
          <w:iCs/>
          <w:color w:val="auto"/>
          <w:sz w:val="32"/>
          <w:szCs w:val="32"/>
          <w:lang w:val="en-US" w:eastAsia="zh-CN"/>
        </w:rPr>
        <w:t>ω</w:t>
      </w:r>
      <w:r>
        <w:rPr>
          <w:rFonts w:hint="default"/>
          <w:color w:val="auto"/>
          <w:sz w:val="32"/>
          <w:szCs w:val="32"/>
          <w:lang w:val="en-US" w:eastAsia="zh-CN"/>
        </w:rPr>
        <w:t>的交变电流</w:t>
      </w:r>
      <w:r>
        <w:rPr>
          <w:rFonts w:hint="default"/>
          <w:color w:val="auto"/>
          <w:position w:val="-12"/>
          <w:sz w:val="32"/>
          <w:szCs w:val="32"/>
          <w:lang w:val="en-US" w:eastAsia="zh-CN"/>
        </w:rPr>
        <w:object>
          <v:shape id="_x0000_i1042" o:spt="75" type="#_x0000_t75" style="height:18pt;width:42.95pt;" o:ole="t" filled="f" stroked="f" coordsize="21600,21600">
            <v:path/>
            <v:fill on="f" focussize="0,0"/>
            <v:stroke on="f"/>
            <v:imagedata r:id="rId27" embosscolor="#FFFFFF" o:title=""/>
            <o:lock v:ext="edit" aspectratio="t"/>
            <w10:wrap type="none"/>
            <w10:anchorlock/>
          </v:shape>
          <o:OLEObject Type="Embed" ProgID="Equation.KSEE3" ShapeID="_x0000_i1042" DrawAspect="Content" ObjectID="_1468075742" r:id="rId38">
            <o:LockedField>false</o:LockedField>
          </o:OLEObject>
        </w:object>
      </w:r>
      <w:r>
        <w:rPr>
          <w:rFonts w:hint="default"/>
          <w:color w:val="auto"/>
          <w:sz w:val="32"/>
          <w:szCs w:val="32"/>
          <w:lang w:val="en-US" w:eastAsia="zh-CN"/>
        </w:rPr>
        <w:t xml:space="preserve"> 时,假设管内的磁感应强度</w:t>
      </w:r>
      <w:r>
        <w:rPr>
          <w:rFonts w:hint="default" w:ascii="Times New Roman" w:hAnsi="Times New Roman" w:cs="Times New Roman"/>
          <w:i/>
          <w:iCs/>
          <w:color w:val="auto"/>
          <w:sz w:val="32"/>
          <w:szCs w:val="32"/>
          <w:lang w:val="en-US" w:eastAsia="zh-CN"/>
        </w:rPr>
        <w:t>B</w:t>
      </w:r>
      <w:r>
        <w:rPr>
          <w:rFonts w:hint="default"/>
          <w:color w:val="auto"/>
          <w:sz w:val="32"/>
          <w:szCs w:val="32"/>
          <w:lang w:val="en-US" w:eastAsia="zh-CN"/>
        </w:rPr>
        <w:t>处处相等，</w:t>
      </w:r>
      <w:r>
        <w:rPr>
          <w:rFonts w:hint="eastAsia"/>
          <w:color w:val="auto"/>
          <w:sz w:val="32"/>
          <w:szCs w:val="32"/>
          <w:lang w:val="en-US" w:eastAsia="zh-CN"/>
        </w:rPr>
        <w:t>若螺线管的线圈半径为</w:t>
      </w:r>
      <w:r>
        <w:rPr>
          <w:rFonts w:hint="default" w:ascii="Times New Roman" w:hAnsi="Times New Roman" w:cs="Times New Roman"/>
          <w:i/>
          <w:iCs/>
          <w:color w:val="auto"/>
          <w:sz w:val="32"/>
          <w:szCs w:val="32"/>
          <w:lang w:val="en-US" w:eastAsia="zh-CN"/>
        </w:rPr>
        <w:t>r</w:t>
      </w:r>
      <w:r>
        <w:rPr>
          <w:rFonts w:hint="eastAsia" w:ascii="Times New Roman" w:hAnsi="Times New Roman" w:cs="Times New Roman"/>
          <w:i w:val="0"/>
          <w:iCs w:val="0"/>
          <w:color w:val="auto"/>
          <w:sz w:val="32"/>
          <w:szCs w:val="32"/>
          <w:lang w:val="en-US" w:eastAsia="zh-CN"/>
        </w:rPr>
        <w:t>，</w:t>
      </w:r>
      <w:r>
        <w:rPr>
          <w:rFonts w:hint="default"/>
          <w:color w:val="auto"/>
          <w:sz w:val="32"/>
          <w:szCs w:val="32"/>
          <w:lang w:val="en-US" w:eastAsia="zh-CN"/>
        </w:rPr>
        <w:t>则</w:t>
      </w:r>
      <w:r>
        <w:rPr>
          <w:rFonts w:hint="eastAsia"/>
          <w:color w:val="auto"/>
          <w:sz w:val="32"/>
          <w:szCs w:val="32"/>
          <w:lang w:val="en-US" w:eastAsia="zh-CN"/>
        </w:rPr>
        <w:t>感应电动势</w:t>
      </w:r>
      <w:r>
        <w:rPr>
          <w:rFonts w:hint="eastAsia"/>
          <w:color w:val="auto"/>
          <w:position w:val="-12"/>
          <w:sz w:val="32"/>
          <w:szCs w:val="32"/>
          <w:lang w:val="en-US" w:eastAsia="zh-CN"/>
        </w:rPr>
        <w:object>
          <v:shape id="_x0000_i1043" o:spt="75" type="#_x0000_t75" style="height:18pt;width:12pt;" o:ole="t" filled="f" stroked="f" coordsize="21600,21600">
            <v:path/>
            <v:fill on="f" focussize="0,0"/>
            <v:stroke on="f"/>
            <v:imagedata r:id="rId40" embosscolor="#FFFFFF" o:title=""/>
            <o:lock v:ext="edit" aspectratio="t"/>
            <w10:wrap type="none"/>
            <w10:anchorlock/>
          </v:shape>
          <o:OLEObject Type="Embed" ProgID="Equation.KSEE3" ShapeID="_x0000_i1043" DrawAspect="Content" ObjectID="_1468075743" r:id="rId39">
            <o:LockedField>false</o:LockedField>
          </o:OLEObject>
        </w:object>
      </w:r>
      <w:r>
        <w:rPr>
          <w:rFonts w:hint="default"/>
          <w:color w:val="auto"/>
          <w:sz w:val="32"/>
          <w:szCs w:val="32"/>
          <w:lang w:val="en-US" w:eastAsia="zh-CN"/>
        </w:rPr>
        <w:t>的表达式为</w:t>
      </w:r>
      <w:r>
        <w:rPr>
          <w:rFonts w:hint="default" w:ascii="Times New Roman" w:hAnsi="Times New Roman" w:cs="Times New Roman"/>
          <w:color w:val="auto"/>
          <w:sz w:val="32"/>
          <w:szCs w:val="32"/>
          <w:lang w:val="en-US" w:eastAsia="zh-CN"/>
        </w:rPr>
        <w:t>(   )</w:t>
      </w:r>
    </w:p>
    <w:p w14:paraId="41D213CC">
      <w:pPr>
        <w:numPr>
          <w:ilvl w:val="0"/>
          <w:numId w:val="10"/>
        </w:numPr>
        <w:ind w:leftChars="0"/>
        <w:rPr>
          <w:rFonts w:hint="default"/>
          <w:color w:val="auto"/>
          <w:sz w:val="32"/>
          <w:szCs w:val="32"/>
          <w:lang w:val="en-US" w:eastAsia="zh-CN"/>
        </w:rPr>
      </w:pPr>
      <w:r>
        <w:rPr>
          <w:rFonts w:hint="eastAsia"/>
          <w:color w:val="auto"/>
          <w:position w:val="-28"/>
          <w:sz w:val="32"/>
          <w:szCs w:val="32"/>
          <w:lang w:val="en-US" w:eastAsia="zh-CN"/>
        </w:rPr>
        <w:object>
          <v:shape id="_x0000_i1044" o:spt="75" type="#_x0000_t75" style="height:49.5pt;width:187.85pt;" o:ole="t" filled="f" o:preferrelative="t" stroked="f" coordsize="21600,21600">
            <v:path/>
            <v:fill on="f" focussize="0,0"/>
            <v:stroke on="f"/>
            <v:imagedata r:id="rId42" o:title=""/>
            <o:lock v:ext="edit" aspectratio="t"/>
            <w10:wrap type="none"/>
            <w10:anchorlock/>
          </v:shape>
          <o:OLEObject Type="Embed" ProgID="Equation.KSEE3" ShapeID="_x0000_i1044" DrawAspect="Content" ObjectID="_1468075744" r:id="rId41">
            <o:LockedField>false</o:LockedField>
          </o:OLEObject>
        </w:object>
      </w:r>
      <w:r>
        <w:rPr>
          <w:rFonts w:hint="eastAsia"/>
          <w:color w:val="auto"/>
          <w:sz w:val="32"/>
          <w:szCs w:val="32"/>
          <w:lang w:val="en-US" w:eastAsia="zh-CN"/>
        </w:rPr>
        <w:t>；</w:t>
      </w:r>
    </w:p>
    <w:p w14:paraId="3E91E9E1">
      <w:pPr>
        <w:numPr>
          <w:ilvl w:val="0"/>
          <w:numId w:val="10"/>
        </w:numPr>
        <w:ind w:leftChars="0"/>
        <w:rPr>
          <w:rFonts w:hint="default"/>
          <w:color w:val="auto"/>
          <w:sz w:val="32"/>
          <w:szCs w:val="32"/>
          <w:lang w:val="en-US" w:eastAsia="zh-CN"/>
        </w:rPr>
      </w:pPr>
      <w:r>
        <w:rPr>
          <w:rFonts w:hint="eastAsia"/>
          <w:color w:val="auto"/>
          <w:position w:val="-28"/>
          <w:sz w:val="32"/>
          <w:szCs w:val="32"/>
          <w:lang w:val="en-US" w:eastAsia="zh-CN"/>
        </w:rPr>
        <w:object>
          <v:shape id="_x0000_i1045" o:spt="75" type="#_x0000_t75" style="height:43.1pt;width:175pt;" o:ole="t" filled="f" o:preferrelative="t" stroked="f" coordsize="21600,21600">
            <v:path/>
            <v:fill on="f" focussize="0,0"/>
            <v:stroke on="f"/>
            <v:imagedata r:id="rId44" o:title=""/>
            <o:lock v:ext="edit" aspectratio="t"/>
            <w10:wrap type="none"/>
            <w10:anchorlock/>
          </v:shape>
          <o:OLEObject Type="Embed" ProgID="Equation.KSEE3" ShapeID="_x0000_i1045" DrawAspect="Content" ObjectID="_1468075745" r:id="rId43">
            <o:LockedField>false</o:LockedField>
          </o:OLEObject>
        </w:object>
      </w:r>
      <w:r>
        <w:rPr>
          <w:rFonts w:hint="eastAsia"/>
          <w:color w:val="auto"/>
          <w:sz w:val="32"/>
          <w:szCs w:val="32"/>
          <w:lang w:val="en-US" w:eastAsia="zh-CN"/>
        </w:rPr>
        <w:t>；</w:t>
      </w:r>
    </w:p>
    <w:p w14:paraId="505DA29D">
      <w:pPr>
        <w:numPr>
          <w:ilvl w:val="0"/>
          <w:numId w:val="0"/>
        </w:numPr>
        <w:rPr>
          <w:rFonts w:hint="default"/>
          <w:color w:val="auto"/>
          <w:sz w:val="32"/>
          <w:szCs w:val="32"/>
          <w:lang w:val="en-US" w:eastAsia="zh-CN"/>
        </w:rPr>
      </w:pPr>
    </w:p>
    <w:p w14:paraId="256585FA">
      <w:pPr>
        <w:numPr>
          <w:ilvl w:val="0"/>
          <w:numId w:val="10"/>
        </w:numPr>
        <w:ind w:leftChars="0"/>
        <w:rPr>
          <w:rFonts w:hint="default"/>
          <w:color w:val="auto"/>
          <w:sz w:val="32"/>
          <w:szCs w:val="32"/>
          <w:lang w:val="en-US" w:eastAsia="zh-CN"/>
        </w:rPr>
      </w:pPr>
      <w:r>
        <w:rPr>
          <w:rFonts w:hint="eastAsia"/>
          <w:color w:val="auto"/>
          <w:position w:val="-28"/>
          <w:sz w:val="32"/>
          <w:szCs w:val="32"/>
          <w:lang w:val="en-US" w:eastAsia="zh-CN"/>
        </w:rPr>
        <w:object>
          <v:shape id="_x0000_i1046" o:spt="75" type="#_x0000_t75" style="height:42.6pt;width:162.95pt;" o:ole="t" filled="f" o:preferrelative="t" stroked="f" coordsize="21600,21600">
            <v:path/>
            <v:fill on="f" focussize="0,0"/>
            <v:stroke on="f"/>
            <v:imagedata r:id="rId46" o:title=""/>
            <o:lock v:ext="edit" aspectratio="t"/>
            <w10:wrap type="none"/>
            <w10:anchorlock/>
          </v:shape>
          <o:OLEObject Type="Embed" ProgID="Equation.KSEE3" ShapeID="_x0000_i1046" DrawAspect="Content" ObjectID="_1468075746" r:id="rId45">
            <o:LockedField>false</o:LockedField>
          </o:OLEObject>
        </w:object>
      </w:r>
    </w:p>
    <w:p w14:paraId="6CA19E9F">
      <w:pPr>
        <w:numPr>
          <w:ilvl w:val="0"/>
          <w:numId w:val="10"/>
        </w:numPr>
        <w:ind w:leftChars="0"/>
        <w:rPr>
          <w:rFonts w:hint="default"/>
          <w:color w:val="auto"/>
          <w:sz w:val="32"/>
          <w:szCs w:val="32"/>
          <w:lang w:val="en-US" w:eastAsia="zh-CN"/>
        </w:rPr>
      </w:pPr>
      <w:r>
        <w:rPr>
          <w:rFonts w:hint="eastAsia"/>
          <w:color w:val="auto"/>
          <w:position w:val="-28"/>
          <w:sz w:val="32"/>
          <w:szCs w:val="32"/>
          <w:lang w:val="en-US" w:eastAsia="zh-CN"/>
        </w:rPr>
        <w:object>
          <v:shape id="_x0000_i1047" o:spt="75" type="#_x0000_t75" style="height:44pt;width:139.55pt;" o:ole="t" filled="f" o:preferrelative="t" stroked="f" coordsize="21600,21600">
            <v:path/>
            <v:fill on="f" focussize="0,0"/>
            <v:stroke on="f"/>
            <v:imagedata r:id="rId48" o:title=""/>
            <o:lock v:ext="edit" aspectratio="t"/>
            <w10:wrap type="none"/>
            <w10:anchorlock/>
          </v:shape>
          <o:OLEObject Type="Embed" ProgID="Equation.KSEE3" ShapeID="_x0000_i1047" DrawAspect="Content" ObjectID="_1468075747" r:id="rId47">
            <o:LockedField>false</o:LockedField>
          </o:OLEObject>
        </w:object>
      </w:r>
    </w:p>
    <w:p w14:paraId="37A05C64">
      <w:pPr>
        <w:numPr>
          <w:ilvl w:val="0"/>
          <w:numId w:val="0"/>
        </w:numPr>
        <w:rPr>
          <w:rFonts w:hint="default"/>
          <w:color w:val="auto"/>
          <w:sz w:val="32"/>
          <w:szCs w:val="32"/>
          <w:lang w:val="en-US" w:eastAsia="zh-CN"/>
        </w:rPr>
      </w:pPr>
    </w:p>
    <w:p w14:paraId="4891C0FE">
      <w:pPr>
        <w:widowControl w:val="0"/>
        <w:numPr>
          <w:ilvl w:val="0"/>
          <w:numId w:val="0"/>
        </w:numPr>
        <w:jc w:val="both"/>
        <w:rPr>
          <w:rFonts w:hint="default"/>
          <w:color w:val="auto"/>
          <w:sz w:val="32"/>
          <w:szCs w:val="32"/>
          <w:lang w:val="en-US" w:eastAsia="zh-CN"/>
        </w:rPr>
      </w:pPr>
      <w:r>
        <w:rPr>
          <w:rFonts w:hint="eastAsia"/>
          <w:color w:val="auto"/>
          <w:sz w:val="32"/>
          <w:szCs w:val="32"/>
          <w:lang w:val="en-US" w:eastAsia="zh-CN"/>
        </w:rPr>
        <w:t>11、图示为静电除尘的原理示意图（1.19）. 尘埃在电场中通过某种机制带电，在静电力作用下向集尘极迁移并沉积，以达到除尘的目的，下列表述正确的是（  ）</w:t>
      </w:r>
    </w:p>
    <w:p w14:paraId="5F0EE2E9">
      <w:pPr>
        <w:widowControl w:val="0"/>
        <w:numPr>
          <w:ilvl w:val="0"/>
          <w:numId w:val="0"/>
        </w:numPr>
        <w:jc w:val="both"/>
        <w:rPr>
          <w:rFonts w:hint="default"/>
          <w:color w:val="auto"/>
          <w:sz w:val="32"/>
          <w:szCs w:val="32"/>
          <w:lang w:val="en-US" w:eastAsia="zh-CN"/>
        </w:rPr>
      </w:pPr>
      <w:r>
        <w:rPr>
          <w:color w:val="auto"/>
          <w:sz w:val="32"/>
          <w:szCs w:val="32"/>
        </w:rPr>
        <mc:AlternateContent>
          <mc:Choice Requires="wpg">
            <w:drawing>
              <wp:anchor distT="0" distB="0" distL="0" distR="0" simplePos="0" relativeHeight="251659264" behindDoc="0" locked="0" layoutInCell="1" allowOverlap="1">
                <wp:simplePos x="0" y="0"/>
                <wp:positionH relativeFrom="column">
                  <wp:posOffset>1656080</wp:posOffset>
                </wp:positionH>
                <wp:positionV relativeFrom="paragraph">
                  <wp:posOffset>88265</wp:posOffset>
                </wp:positionV>
                <wp:extent cx="2270760" cy="2280920"/>
                <wp:effectExtent l="0" t="0" r="15240" b="0"/>
                <wp:wrapNone/>
                <wp:docPr id="4" name="组合 9"/>
                <wp:cNvGraphicFramePr/>
                <a:graphic xmlns:a="http://schemas.openxmlformats.org/drawingml/2006/main">
                  <a:graphicData uri="http://schemas.microsoft.com/office/word/2010/wordprocessingGroup">
                    <wpg:wgp>
                      <wpg:cNvGrpSpPr/>
                      <wpg:grpSpPr>
                        <a:xfrm rot="0">
                          <a:off x="0" y="0"/>
                          <a:ext cx="2270760" cy="2280920"/>
                          <a:chOff x="8442" y="43842"/>
                          <a:chExt cx="1914" cy="2203"/>
                        </a:xfrm>
                      </wpg:grpSpPr>
                      <pic:pic xmlns:pic="http://schemas.openxmlformats.org/drawingml/2006/picture">
                        <pic:nvPicPr>
                          <pic:cNvPr id="5" name="Image"/>
                          <pic:cNvPicPr/>
                        </pic:nvPicPr>
                        <pic:blipFill>
                          <a:blip r:embed="rId49" cstate="print"/>
                          <a:srcRect/>
                          <a:stretch>
                            <a:fillRect/>
                          </a:stretch>
                        </pic:blipFill>
                        <pic:spPr>
                          <a:xfrm>
                            <a:off x="8442" y="43842"/>
                            <a:ext cx="1914" cy="1544"/>
                          </a:xfrm>
                          <a:prstGeom prst="rect">
                            <a:avLst/>
                          </a:prstGeom>
                          <a:ln>
                            <a:noFill/>
                          </a:ln>
                        </pic:spPr>
                      </pic:pic>
                      <wps:wsp>
                        <wps:cNvPr id="6" name="矩形 1"/>
                        <wps:cNvSpPr/>
                        <wps:spPr>
                          <a:xfrm>
                            <a:off x="8900" y="45458"/>
                            <a:ext cx="1172" cy="587"/>
                          </a:xfrm>
                          <a:prstGeom prst="rect">
                            <a:avLst/>
                          </a:prstGeom>
                          <a:ln>
                            <a:noFill/>
                          </a:ln>
                        </wps:spPr>
                        <wps:txbx>
                          <w:txbxContent>
                            <w:p w14:paraId="758365E4">
                              <w:pPr>
                                <w:rPr>
                                  <w:rFonts w:hint="default" w:eastAsia="宋体"/>
                                  <w:sz w:val="18"/>
                                  <w:szCs w:val="18"/>
                                  <w:lang w:val="en-US" w:eastAsia="zh-CN"/>
                                </w:rPr>
                              </w:pPr>
                              <w:r>
                                <w:rPr>
                                  <w:rFonts w:hint="eastAsia"/>
                                  <w:sz w:val="18"/>
                                  <w:szCs w:val="18"/>
                                  <w:lang w:val="en-US" w:eastAsia="zh-CN"/>
                                </w:rPr>
                                <w:t>图1.19</w:t>
                              </w:r>
                            </w:p>
                          </w:txbxContent>
                        </wps:txbx>
                        <wps:bodyPr vert="horz" wrap="square" lIns="91440" tIns="45720" rIns="91440" bIns="45720" anchor="t">
                          <a:noAutofit/>
                        </wps:bodyPr>
                      </wps:wsp>
                    </wpg:wgp>
                  </a:graphicData>
                </a:graphic>
              </wp:anchor>
            </w:drawing>
          </mc:Choice>
          <mc:Fallback>
            <w:pict>
              <v:group id="组合 9" o:spid="_x0000_s1026" o:spt="203" style="position:absolute;left:0pt;margin-left:130.4pt;margin-top:6.95pt;height:179.6pt;width:178.8pt;z-index:251659264;mso-width-relative:page;mso-height-relative:page;" coordorigin="8442,43842" coordsize="1914,2203" o:gfxdata="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">
                <o:lock v:ext="edit" aspectratio="f"/>
                <v:shape id="Image" o:spid="_x0000_s1026" o:spt="75" type="#_x0000_t75" style="position:absolute;left:8442;top:43842;height:1544;width:1914;" filled="f" o:preferrelative="t" stroked="f" coordsize="21600,21600" o:gfxdata="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MahQe8AAAA&#10;2gAAAA8AAAAAAAAAAQAgAAAAIgAAAGRycy9kb3ducmV2LnhtbFBLAQIUABQAAAAIAIdO4kAzLwWe&#10;OwAAADkAAAAQAAAAAAAAAAEAIAAAAAsBAABkcnMvc2hhcGV4bWwueG1sUEsFBgAAAAAGAAYAWwEA&#10;ALUDAAAAAA==&#10;">
                  <v:fill on="f" focussize="0,0"/>
                  <v:stroke on="f"/>
                  <v:imagedata r:id="rId49" o:title=""/>
                  <o:lock v:ext="edit" aspectratio="f"/>
                </v:shape>
                <v:rect id="矩形 1" o:spid="_x0000_s1026" o:spt="1" style="position:absolute;left:8900;top:45458;height:587;width:1172;" filled="f" stroked="f" coordsize="21600,21600" o:gfxdata="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PRsTm8AAAA&#10;2g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758365E4">
                        <w:pPr>
                          <w:rPr>
                            <w:rFonts w:hint="default" w:eastAsia="宋体"/>
                            <w:sz w:val="18"/>
                            <w:szCs w:val="18"/>
                            <w:lang w:val="en-US" w:eastAsia="zh-CN"/>
                          </w:rPr>
                        </w:pPr>
                        <w:r>
                          <w:rPr>
                            <w:rFonts w:hint="eastAsia"/>
                            <w:sz w:val="18"/>
                            <w:szCs w:val="18"/>
                            <w:lang w:val="en-US" w:eastAsia="zh-CN"/>
                          </w:rPr>
                          <w:t>图1.19</w:t>
                        </w:r>
                      </w:p>
                    </w:txbxContent>
                  </v:textbox>
                </v:rect>
              </v:group>
            </w:pict>
          </mc:Fallback>
        </mc:AlternateContent>
      </w:r>
    </w:p>
    <w:p w14:paraId="5AE19E5C">
      <w:pPr>
        <w:widowControl w:val="0"/>
        <w:numPr>
          <w:ilvl w:val="0"/>
          <w:numId w:val="0"/>
        </w:numPr>
        <w:jc w:val="both"/>
        <w:rPr>
          <w:rFonts w:hint="default"/>
          <w:color w:val="auto"/>
          <w:sz w:val="32"/>
          <w:szCs w:val="32"/>
          <w:lang w:val="en-US" w:eastAsia="zh-CN"/>
        </w:rPr>
      </w:pPr>
    </w:p>
    <w:p w14:paraId="7D91A0D7">
      <w:pPr>
        <w:widowControl w:val="0"/>
        <w:numPr>
          <w:ilvl w:val="0"/>
          <w:numId w:val="0"/>
        </w:numPr>
        <w:jc w:val="both"/>
        <w:rPr>
          <w:rFonts w:hint="default"/>
          <w:color w:val="auto"/>
          <w:sz w:val="32"/>
          <w:szCs w:val="32"/>
          <w:lang w:val="en-US" w:eastAsia="zh-CN"/>
        </w:rPr>
      </w:pPr>
    </w:p>
    <w:p w14:paraId="0479E63B">
      <w:pPr>
        <w:widowControl w:val="0"/>
        <w:numPr>
          <w:ilvl w:val="0"/>
          <w:numId w:val="0"/>
        </w:numPr>
        <w:jc w:val="both"/>
        <w:rPr>
          <w:rFonts w:hint="default"/>
          <w:color w:val="auto"/>
          <w:sz w:val="32"/>
          <w:szCs w:val="32"/>
          <w:lang w:val="en-US" w:eastAsia="zh-CN"/>
        </w:rPr>
      </w:pPr>
    </w:p>
    <w:p w14:paraId="246E1018">
      <w:pPr>
        <w:widowControl w:val="0"/>
        <w:numPr>
          <w:ilvl w:val="0"/>
          <w:numId w:val="0"/>
        </w:numPr>
        <w:jc w:val="both"/>
        <w:rPr>
          <w:rFonts w:hint="eastAsia"/>
          <w:color w:val="auto"/>
          <w:sz w:val="32"/>
          <w:szCs w:val="32"/>
          <w:lang w:val="en-US" w:eastAsia="zh-CN"/>
        </w:rPr>
      </w:pPr>
    </w:p>
    <w:p w14:paraId="2E0909E8">
      <w:pPr>
        <w:widowControl w:val="0"/>
        <w:numPr>
          <w:ilvl w:val="0"/>
          <w:numId w:val="0"/>
        </w:numPr>
        <w:jc w:val="both"/>
        <w:rPr>
          <w:rFonts w:hint="eastAsia"/>
          <w:color w:val="auto"/>
          <w:sz w:val="32"/>
          <w:szCs w:val="32"/>
          <w:lang w:val="en-US" w:eastAsia="zh-CN"/>
        </w:rPr>
      </w:pPr>
    </w:p>
    <w:p w14:paraId="1D4468FC">
      <w:pPr>
        <w:widowControl w:val="0"/>
        <w:numPr>
          <w:ilvl w:val="0"/>
          <w:numId w:val="0"/>
        </w:numPr>
        <w:jc w:val="both"/>
        <w:rPr>
          <w:rFonts w:hint="default"/>
          <w:color w:val="auto"/>
          <w:sz w:val="32"/>
          <w:szCs w:val="32"/>
          <w:lang w:val="en-US" w:eastAsia="zh-CN"/>
        </w:rPr>
      </w:pPr>
      <w:r>
        <w:rPr>
          <w:rFonts w:hint="eastAsia"/>
          <w:color w:val="auto"/>
          <w:sz w:val="32"/>
          <w:szCs w:val="32"/>
          <w:lang w:val="en-US" w:eastAsia="zh-CN"/>
        </w:rPr>
        <w:t>A、到达集尘极的尘埃可带正电，也可带负电；</w:t>
      </w:r>
    </w:p>
    <w:p w14:paraId="5E226E10">
      <w:pPr>
        <w:widowControl w:val="0"/>
        <w:numPr>
          <w:ilvl w:val="0"/>
          <w:numId w:val="0"/>
        </w:numPr>
        <w:jc w:val="both"/>
        <w:rPr>
          <w:rFonts w:hint="default"/>
          <w:color w:val="auto"/>
          <w:sz w:val="32"/>
          <w:szCs w:val="32"/>
          <w:lang w:val="en-US" w:eastAsia="zh-CN"/>
        </w:rPr>
      </w:pPr>
      <w:r>
        <w:rPr>
          <w:rFonts w:hint="eastAsia" w:cs="宋体"/>
          <w:color w:val="auto"/>
          <w:kern w:val="2"/>
          <w:sz w:val="32"/>
          <w:szCs w:val="32"/>
          <w:lang w:val="en-US" w:eastAsia="zh-CN" w:bidi="ar-SA"/>
        </w:rPr>
        <w:t>B、</w:t>
      </w:r>
      <w:r>
        <w:rPr>
          <w:rFonts w:hint="eastAsia"/>
          <w:color w:val="auto"/>
          <w:sz w:val="32"/>
          <w:szCs w:val="32"/>
          <w:lang w:val="en-US" w:eastAsia="zh-CN"/>
        </w:rPr>
        <w:t>电场方向由集尘极指向放电极；</w:t>
      </w:r>
    </w:p>
    <w:p w14:paraId="078EB442">
      <w:pPr>
        <w:widowControl w:val="0"/>
        <w:numPr>
          <w:ilvl w:val="0"/>
          <w:numId w:val="0"/>
        </w:numPr>
        <w:jc w:val="both"/>
        <w:rPr>
          <w:rFonts w:hint="default"/>
          <w:color w:val="auto"/>
          <w:sz w:val="32"/>
          <w:szCs w:val="32"/>
          <w:lang w:val="en-US" w:eastAsia="zh-CN"/>
        </w:rPr>
      </w:pPr>
      <w:r>
        <w:rPr>
          <w:rFonts w:hint="eastAsia" w:cs="宋体"/>
          <w:color w:val="auto"/>
          <w:kern w:val="2"/>
          <w:sz w:val="32"/>
          <w:szCs w:val="32"/>
          <w:lang w:val="en-US" w:eastAsia="zh-CN" w:bidi="ar-SA"/>
        </w:rPr>
        <w:t>C、</w:t>
      </w:r>
      <w:r>
        <w:rPr>
          <w:rFonts w:hint="eastAsia"/>
          <w:color w:val="auto"/>
          <w:sz w:val="32"/>
          <w:szCs w:val="32"/>
          <w:lang w:val="en-US" w:eastAsia="zh-CN"/>
        </w:rPr>
        <w:t>放电极和集尘极间的电场是匀强电场；</w:t>
      </w:r>
    </w:p>
    <w:p w14:paraId="5E711B65">
      <w:pPr>
        <w:widowControl w:val="0"/>
        <w:numPr>
          <w:ilvl w:val="0"/>
          <w:numId w:val="0"/>
        </w:numPr>
        <w:jc w:val="both"/>
        <w:rPr>
          <w:rFonts w:hint="eastAsia"/>
          <w:color w:val="auto"/>
          <w:sz w:val="32"/>
          <w:szCs w:val="32"/>
          <w:lang w:val="en-US" w:eastAsia="zh-CN"/>
        </w:rPr>
      </w:pPr>
      <w:r>
        <w:rPr>
          <w:rFonts w:hint="eastAsia" w:cs="宋体"/>
          <w:color w:val="auto"/>
          <w:kern w:val="2"/>
          <w:sz w:val="32"/>
          <w:szCs w:val="32"/>
          <w:lang w:val="en-US" w:eastAsia="zh-CN" w:bidi="ar-SA"/>
        </w:rPr>
        <w:t>D、</w:t>
      </w:r>
      <w:r>
        <w:rPr>
          <w:rFonts w:hint="eastAsia"/>
          <w:color w:val="auto"/>
          <w:sz w:val="32"/>
          <w:szCs w:val="32"/>
          <w:lang w:val="en-US" w:eastAsia="zh-CN"/>
        </w:rPr>
        <w:t>尘埃到达集尘极的过程中受力方向与电场方向相同.</w:t>
      </w:r>
    </w:p>
    <w:p w14:paraId="4F7FEB1E">
      <w:pPr>
        <w:widowControl w:val="0"/>
        <w:numPr>
          <w:ilvl w:val="0"/>
          <w:numId w:val="0"/>
        </w:numPr>
        <w:jc w:val="both"/>
        <w:rPr>
          <w:rFonts w:hint="default"/>
          <w:color w:val="auto"/>
          <w:sz w:val="32"/>
          <w:szCs w:val="32"/>
          <w:lang w:val="en-US" w:eastAsia="zh-CN"/>
        </w:rPr>
      </w:pPr>
      <w:r>
        <w:rPr>
          <w:color w:val="auto"/>
          <w:sz w:val="32"/>
          <w:szCs w:val="32"/>
        </w:rPr>
        <w:drawing>
          <wp:anchor distT="0" distB="0" distL="114300" distR="114300" simplePos="0" relativeHeight="251660288" behindDoc="0" locked="0" layoutInCell="1" allowOverlap="1">
            <wp:simplePos x="0" y="0"/>
            <wp:positionH relativeFrom="column">
              <wp:posOffset>2510155</wp:posOffset>
            </wp:positionH>
            <wp:positionV relativeFrom="paragraph">
              <wp:posOffset>2600325</wp:posOffset>
            </wp:positionV>
            <wp:extent cx="3051175" cy="2598420"/>
            <wp:effectExtent l="0" t="0" r="15875" b="11430"/>
            <wp:wrapSquare wrapText="bothSides"/>
            <wp:docPr id="1053" name="图片 40"/>
            <wp:cNvGraphicFramePr/>
            <a:graphic xmlns:a="http://schemas.openxmlformats.org/drawingml/2006/main">
              <a:graphicData uri="http://schemas.openxmlformats.org/drawingml/2006/picture">
                <pic:pic xmlns:pic="http://schemas.openxmlformats.org/drawingml/2006/picture">
                  <pic:nvPicPr>
                    <pic:cNvPr id="1053" name="图片 40"/>
                    <pic:cNvPicPr/>
                  </pic:nvPicPr>
                  <pic:blipFill>
                    <a:blip r:embed="rId50" cstate="print"/>
                    <a:srcRect/>
                    <a:stretch>
                      <a:fillRect/>
                    </a:stretch>
                  </pic:blipFill>
                  <pic:spPr>
                    <a:xfrm>
                      <a:off x="0" y="0"/>
                      <a:ext cx="3051175" cy="2598420"/>
                    </a:xfrm>
                    <a:prstGeom prst="rect">
                      <a:avLst/>
                    </a:prstGeom>
                    <a:ln>
                      <a:noFill/>
                    </a:ln>
                  </pic:spPr>
                </pic:pic>
              </a:graphicData>
            </a:graphic>
          </wp:anchor>
        </w:drawing>
      </w:r>
      <w:r>
        <w:rPr>
          <w:rFonts w:hint="eastAsia"/>
          <w:color w:val="auto"/>
          <w:sz w:val="32"/>
          <w:szCs w:val="32"/>
          <w:lang w:val="en-US" w:eastAsia="zh-CN"/>
        </w:rPr>
        <w:t>12、图示为电除尘气体电离和导电的伏安曲线图（1.20），若提高除尘效果，延长（  ）段的时间。</w:t>
      </w:r>
    </w:p>
    <w:p w14:paraId="130A788C">
      <w:pPr>
        <w:widowControl w:val="0"/>
        <w:numPr>
          <w:ilvl w:val="0"/>
          <w:numId w:val="11"/>
        </w:numPr>
        <w:ind w:leftChars="0"/>
        <w:jc w:val="both"/>
        <w:rPr>
          <w:rFonts w:hint="default"/>
          <w:color w:val="auto"/>
          <w:sz w:val="32"/>
          <w:szCs w:val="32"/>
          <w:lang w:val="en-US" w:eastAsia="zh-CN"/>
        </w:rPr>
      </w:pPr>
      <w:r>
        <w:rPr>
          <w:rFonts w:hint="eastAsia"/>
          <w:color w:val="auto"/>
          <w:sz w:val="32"/>
          <w:szCs w:val="32"/>
          <w:lang w:val="en-US" w:eastAsia="zh-CN"/>
        </w:rPr>
        <w:t xml:space="preserve">ab；  </w:t>
      </w:r>
    </w:p>
    <w:p w14:paraId="7A0239ED">
      <w:pPr>
        <w:widowControl w:val="0"/>
        <w:numPr>
          <w:ilvl w:val="0"/>
          <w:numId w:val="11"/>
        </w:numPr>
        <w:ind w:leftChars="0"/>
        <w:jc w:val="both"/>
        <w:rPr>
          <w:rFonts w:hint="default"/>
          <w:color w:val="auto"/>
          <w:sz w:val="32"/>
          <w:szCs w:val="32"/>
          <w:lang w:val="en-US" w:eastAsia="zh-CN"/>
        </w:rPr>
      </w:pPr>
      <w:r>
        <w:rPr>
          <w:rFonts w:hint="eastAsia"/>
          <w:color w:val="auto"/>
          <w:sz w:val="32"/>
          <w:szCs w:val="32"/>
          <w:lang w:val="en-US" w:eastAsia="zh-CN"/>
        </w:rPr>
        <w:t>bc；</w:t>
      </w:r>
    </w:p>
    <w:p w14:paraId="307783A3">
      <w:pPr>
        <w:widowControl w:val="0"/>
        <w:numPr>
          <w:ilvl w:val="0"/>
          <w:numId w:val="11"/>
        </w:numPr>
        <w:ind w:left="0" w:leftChars="0" w:firstLine="0" w:firstLineChars="0"/>
        <w:jc w:val="both"/>
        <w:rPr>
          <w:rFonts w:hint="default"/>
          <w:color w:val="auto"/>
          <w:sz w:val="32"/>
          <w:szCs w:val="32"/>
          <w:lang w:val="en-US" w:eastAsia="zh-CN"/>
        </w:rPr>
      </w:pPr>
      <w:r>
        <w:rPr>
          <w:rFonts w:hint="eastAsia"/>
          <w:color w:val="auto"/>
          <w:sz w:val="32"/>
          <w:szCs w:val="32"/>
          <w:lang w:val="en-US" w:eastAsia="zh-CN"/>
        </w:rPr>
        <w:t xml:space="preserve">cd；                                  </w:t>
      </w:r>
    </w:p>
    <w:p w14:paraId="07C0EEC6">
      <w:pPr>
        <w:widowControl w:val="0"/>
        <w:numPr>
          <w:ilvl w:val="0"/>
          <w:numId w:val="11"/>
        </w:numPr>
        <w:ind w:left="0" w:leftChars="0" w:firstLine="0" w:firstLineChars="0"/>
        <w:jc w:val="both"/>
        <w:rPr>
          <w:rFonts w:hint="default"/>
          <w:color w:val="auto"/>
          <w:sz w:val="32"/>
          <w:szCs w:val="32"/>
          <w:lang w:val="en-US" w:eastAsia="zh-CN"/>
        </w:rPr>
      </w:pPr>
      <w:r>
        <w:rPr>
          <w:rFonts w:hint="eastAsia"/>
          <w:color w:val="auto"/>
          <w:sz w:val="32"/>
          <w:szCs w:val="32"/>
          <w:lang w:val="en-US" w:eastAsia="zh-CN"/>
        </w:rPr>
        <w:t>de</w:t>
      </w:r>
    </w:p>
    <w:p w14:paraId="1DB1A4FD">
      <w:pPr>
        <w:widowControl w:val="0"/>
        <w:numPr>
          <w:ilvl w:val="0"/>
          <w:numId w:val="0"/>
        </w:numPr>
        <w:jc w:val="both"/>
        <w:rPr>
          <w:rFonts w:hint="eastAsia"/>
          <w:color w:val="auto"/>
          <w:sz w:val="32"/>
          <w:szCs w:val="32"/>
          <w:lang w:val="en-US" w:eastAsia="zh-CN"/>
        </w:rPr>
      </w:pPr>
    </w:p>
    <w:p w14:paraId="1B0B90DE">
      <w:pPr>
        <w:widowControl w:val="0"/>
        <w:numPr>
          <w:ilvl w:val="0"/>
          <w:numId w:val="0"/>
        </w:numPr>
        <w:jc w:val="both"/>
        <w:rPr>
          <w:rFonts w:hint="eastAsia"/>
          <w:color w:val="auto"/>
          <w:sz w:val="32"/>
          <w:szCs w:val="32"/>
          <w:lang w:val="en-US" w:eastAsia="zh-CN"/>
        </w:rPr>
      </w:pPr>
    </w:p>
    <w:p w14:paraId="1D2D0F9B">
      <w:pPr>
        <w:numPr>
          <w:ilvl w:val="0"/>
          <w:numId w:val="0"/>
        </w:numPr>
        <w:rPr>
          <w:rFonts w:hint="eastAsia"/>
          <w:color w:val="auto"/>
          <w:sz w:val="32"/>
          <w:szCs w:val="32"/>
          <w:lang w:val="en-US" w:eastAsia="zh-CN"/>
        </w:rPr>
      </w:pPr>
    </w:p>
    <w:p w14:paraId="6D889854">
      <w:pPr>
        <w:numPr>
          <w:ilvl w:val="0"/>
          <w:numId w:val="0"/>
        </w:numPr>
        <w:rPr>
          <w:rFonts w:hint="eastAsia"/>
          <w:color w:val="auto"/>
          <w:sz w:val="32"/>
          <w:szCs w:val="32"/>
          <w:lang w:val="en-US" w:eastAsia="zh-CN"/>
        </w:rPr>
      </w:pPr>
    </w:p>
    <w:p w14:paraId="3AA66BEC">
      <w:pPr>
        <w:numPr>
          <w:ilvl w:val="0"/>
          <w:numId w:val="0"/>
        </w:numPr>
        <w:rPr>
          <w:rFonts w:hint="default"/>
          <w:color w:val="auto"/>
          <w:sz w:val="32"/>
          <w:szCs w:val="32"/>
          <w:lang w:val="en-US" w:eastAsia="zh-CN"/>
        </w:rPr>
      </w:pPr>
      <w:r>
        <w:rPr>
          <w:rFonts w:hint="eastAsia"/>
          <w:color w:val="auto"/>
          <w:sz w:val="32"/>
          <w:szCs w:val="32"/>
          <w:lang w:val="en-US" w:eastAsia="zh-CN"/>
        </w:rPr>
        <w:t>简答题</w:t>
      </w:r>
    </w:p>
    <w:p w14:paraId="2E94C751">
      <w:pPr>
        <w:numPr>
          <w:ilvl w:val="0"/>
          <w:numId w:val="0"/>
        </w:numPr>
        <w:rPr>
          <w:rFonts w:hint="default" w:eastAsia="宋体"/>
          <w:color w:val="auto"/>
          <w:sz w:val="32"/>
          <w:szCs w:val="32"/>
          <w:lang w:val="en-US" w:eastAsia="zh-CN"/>
        </w:rPr>
      </w:pPr>
      <w:r>
        <w:rPr>
          <w:rFonts w:hint="eastAsia"/>
          <w:color w:val="auto"/>
          <w:sz w:val="32"/>
          <w:szCs w:val="32"/>
          <w:lang w:val="en-US" w:eastAsia="zh-CN"/>
        </w:rPr>
        <w:t>13、静电除尘包括几个过程？电晕放电发生在哪一极？粒子捕集发生在哪一极？</w:t>
      </w:r>
    </w:p>
    <w:p w14:paraId="073F7297">
      <w:pPr>
        <w:numPr>
          <w:ilvl w:val="0"/>
          <w:numId w:val="0"/>
        </w:numPr>
        <w:rPr>
          <w:rFonts w:hint="eastAsia"/>
          <w:color w:val="auto"/>
          <w:sz w:val="32"/>
          <w:szCs w:val="32"/>
          <w:lang w:val="en-US" w:eastAsia="zh-CN"/>
        </w:rPr>
      </w:pPr>
    </w:p>
    <w:p w14:paraId="2BACEB4E">
      <w:pPr>
        <w:numPr>
          <w:ilvl w:val="0"/>
          <w:numId w:val="0"/>
        </w:numPr>
        <w:rPr>
          <w:rFonts w:hint="eastAsia"/>
          <w:color w:val="auto"/>
          <w:sz w:val="32"/>
          <w:szCs w:val="32"/>
          <w:lang w:val="en-US" w:eastAsia="zh-CN"/>
        </w:rPr>
      </w:pPr>
      <w:r>
        <w:rPr>
          <w:rFonts w:hint="eastAsia"/>
          <w:color w:val="auto"/>
          <w:sz w:val="32"/>
          <w:szCs w:val="32"/>
          <w:lang w:val="en-US" w:eastAsia="zh-CN"/>
        </w:rPr>
        <w:t>答：静电除尘包括电晕放电、尘粒荷电、尘粒捕集和消除积灰四个过程；电晕放电发生在阴极；粒子捕集发生在阳极板。</w:t>
      </w:r>
    </w:p>
    <w:p w14:paraId="45E04042">
      <w:pPr>
        <w:widowControl w:val="0"/>
        <w:numPr>
          <w:ilvl w:val="0"/>
          <w:numId w:val="0"/>
        </w:numPr>
        <w:jc w:val="both"/>
        <w:rPr>
          <w:rFonts w:hint="default"/>
          <w:color w:val="auto"/>
          <w:sz w:val="32"/>
          <w:szCs w:val="32"/>
          <w:lang w:val="en-US" w:eastAsia="zh-CN"/>
        </w:rPr>
      </w:pPr>
    </w:p>
    <w:p w14:paraId="631313CF">
      <w:pPr>
        <w:numPr>
          <w:ilvl w:val="0"/>
          <w:numId w:val="0"/>
        </w:numPr>
        <w:ind w:leftChars="0"/>
        <w:rPr>
          <w:rFonts w:hint="default"/>
          <w:sz w:val="32"/>
          <w:szCs w:val="32"/>
          <w:lang w:val="en-US" w:eastAsia="zh-CN"/>
        </w:rPr>
      </w:pPr>
      <w:r>
        <w:rPr>
          <w:rFonts w:hint="eastAsia"/>
          <w:sz w:val="32"/>
          <w:szCs w:val="32"/>
          <w:lang w:val="en-US" w:eastAsia="zh-CN"/>
        </w:rPr>
        <w:t>计算题</w:t>
      </w:r>
    </w:p>
    <w:p w14:paraId="117ECE77">
      <w:pPr>
        <w:numPr>
          <w:ilvl w:val="0"/>
          <w:numId w:val="12"/>
        </w:numPr>
        <w:ind w:leftChars="0"/>
        <w:rPr>
          <w:rFonts w:hint="eastAsia"/>
          <w:sz w:val="32"/>
          <w:szCs w:val="32"/>
          <w:lang w:val="en-US" w:eastAsia="zh-CN"/>
        </w:rPr>
      </w:pPr>
      <w:r>
        <w:rPr>
          <w:rFonts w:hint="eastAsia"/>
          <w:sz w:val="32"/>
          <w:szCs w:val="32"/>
          <w:lang w:val="en-US" w:eastAsia="zh-CN"/>
        </w:rPr>
        <w:t>如图所示为管式静电除尘的示意图3.3.1，金属圆筒</w:t>
      </w:r>
      <w:r>
        <w:rPr>
          <w:rFonts w:hint="eastAsia" w:ascii="Times New Roman" w:hAnsi="Times New Roman" w:cs="Times New Roman"/>
          <w:i/>
          <w:iCs/>
          <w:sz w:val="32"/>
          <w:szCs w:val="32"/>
          <w:lang w:val="en-US" w:eastAsia="zh-CN"/>
        </w:rPr>
        <w:t>A</w:t>
      </w:r>
      <w:r>
        <w:rPr>
          <w:rFonts w:hint="eastAsia"/>
          <w:sz w:val="32"/>
          <w:szCs w:val="32"/>
          <w:lang w:val="en-US" w:eastAsia="zh-CN"/>
        </w:rPr>
        <w:t>接高压电源的正极，轴线上的金属丝</w:t>
      </w:r>
      <w:r>
        <w:rPr>
          <w:rFonts w:hint="eastAsia" w:ascii="Times New Roman" w:hAnsi="Times New Roman" w:cs="Times New Roman"/>
          <w:i/>
          <w:iCs/>
          <w:sz w:val="32"/>
          <w:szCs w:val="32"/>
          <w:lang w:val="en-US" w:eastAsia="zh-CN"/>
        </w:rPr>
        <w:t>B</w:t>
      </w:r>
      <w:r>
        <w:rPr>
          <w:rFonts w:hint="eastAsia"/>
          <w:sz w:val="32"/>
          <w:szCs w:val="32"/>
          <w:lang w:val="en-US" w:eastAsia="zh-CN"/>
        </w:rPr>
        <w:t>接高压电源的负极，若放电极（电晕极）的半径为</w:t>
      </w:r>
      <w:r>
        <w:rPr>
          <w:rFonts w:hint="eastAsia"/>
          <w:position w:val="-12"/>
          <w:sz w:val="32"/>
          <w:szCs w:val="32"/>
          <w:lang w:val="en-US" w:eastAsia="zh-CN"/>
        </w:rPr>
        <w:object>
          <v:shape id="_x0000_i1048" o:spt="75" type="#_x0000_t75" style="height:18pt;width:11pt;" o:ole="t" filled="f" stroked="f" coordsize="21600,21600">
            <v:path/>
            <v:fill on="f" focussize="0,0"/>
            <v:stroke on="f"/>
            <v:imagedata r:id="rId52" embosscolor="#FFFFFF" o:title=""/>
            <o:lock v:ext="edit" aspectratio="t"/>
            <w10:wrap type="none"/>
            <w10:anchorlock/>
          </v:shape>
          <o:OLEObject Type="Embed" ProgID="Equation.KSEE3" ShapeID="_x0000_i1048" DrawAspect="Content" ObjectID="_1468075748" r:id="rId51">
            <o:LockedField>false</o:LockedField>
          </o:OLEObject>
        </w:object>
      </w:r>
      <w:r>
        <w:rPr>
          <w:rFonts w:hint="eastAsia"/>
          <w:sz w:val="32"/>
          <w:szCs w:val="32"/>
          <w:lang w:val="en-US" w:eastAsia="zh-CN"/>
        </w:rPr>
        <w:t>，集尘极的半径为</w:t>
      </w:r>
      <w:r>
        <w:rPr>
          <w:rFonts w:hint="eastAsia"/>
          <w:position w:val="-12"/>
          <w:sz w:val="32"/>
          <w:szCs w:val="32"/>
          <w:lang w:val="en-US" w:eastAsia="zh-CN"/>
        </w:rPr>
        <w:object>
          <v:shape id="_x0000_i1049" o:spt="75" type="#_x0000_t75" style="height:18pt;width:11pt;" o:ole="t" filled="f" stroked="f" coordsize="21600,21600">
            <v:path/>
            <v:fill on="f" focussize="0,0"/>
            <v:stroke on="f"/>
            <v:imagedata r:id="rId54" embosscolor="#FFFFFF" o:title=""/>
            <o:lock v:ext="edit" aspectratio="t"/>
            <w10:wrap type="none"/>
            <w10:anchorlock/>
          </v:shape>
          <o:OLEObject Type="Embed" ProgID="Equation.KSEE3" ShapeID="_x0000_i1049" DrawAspect="Content" ObjectID="_1468075749" r:id="rId53">
            <o:LockedField>false</o:LockedField>
          </o:OLEObject>
        </w:object>
      </w:r>
      <w:r>
        <w:rPr>
          <w:rFonts w:hint="eastAsia"/>
          <w:sz w:val="32"/>
          <w:szCs w:val="32"/>
          <w:lang w:val="en-US" w:eastAsia="zh-CN"/>
        </w:rPr>
        <w:t>（图3.3.2），已知圆筒内距离轴线</w:t>
      </w:r>
      <w:r>
        <w:rPr>
          <w:rFonts w:hint="eastAsia" w:ascii="Times New Roman" w:hAnsi="Times New Roman" w:cs="Times New Roman"/>
          <w:i/>
          <w:iCs/>
          <w:sz w:val="32"/>
          <w:szCs w:val="32"/>
          <w:lang w:val="en-US" w:eastAsia="zh-CN"/>
        </w:rPr>
        <w:t>r</w:t>
      </w:r>
      <w:r>
        <w:rPr>
          <w:rFonts w:hint="eastAsia"/>
          <w:sz w:val="32"/>
          <w:szCs w:val="32"/>
          <w:lang w:val="en-US" w:eastAsia="zh-CN"/>
        </w:rPr>
        <w:t>处的电场强度为</w:t>
      </w:r>
      <w:r>
        <w:rPr>
          <w:rFonts w:hint="eastAsia"/>
          <w:position w:val="-30"/>
          <w:sz w:val="32"/>
          <w:szCs w:val="32"/>
          <w:lang w:val="en-US" w:eastAsia="zh-CN"/>
        </w:rPr>
        <w:object>
          <v:shape id="_x0000_i1050" o:spt="75" type="#_x0000_t75" style="height:38.4pt;width:70pt;" o:ole="t" filled="f" o:preferrelative="t" stroked="f" coordsize="21600,21600">
            <v:path/>
            <v:fill on="f" focussize="0,0"/>
            <v:stroke on="f"/>
            <v:imagedata r:id="rId56" o:title=""/>
            <o:lock v:ext="edit" aspectratio="t"/>
            <w10:wrap type="none"/>
            <w10:anchorlock/>
          </v:shape>
          <o:OLEObject Type="Embed" ProgID="Equation.KSEE3" ShapeID="_x0000_i1050" DrawAspect="Content" ObjectID="_1468075750" r:id="rId55">
            <o:LockedField>false</o:LockedField>
          </o:OLEObject>
        </w:object>
      </w:r>
      <w:r>
        <w:rPr>
          <w:rFonts w:hint="eastAsia"/>
          <w:sz w:val="32"/>
          <w:szCs w:val="32"/>
          <w:lang w:val="en-US" w:eastAsia="zh-CN"/>
        </w:rPr>
        <w:t>， 两极的电势差为</w:t>
      </w:r>
      <w:r>
        <w:rPr>
          <w:rFonts w:hint="eastAsia"/>
          <w:position w:val="-56"/>
          <w:sz w:val="32"/>
          <w:szCs w:val="32"/>
          <w:lang w:val="en-US" w:eastAsia="zh-CN"/>
        </w:rPr>
        <w:object>
          <v:shape id="_x0000_i1051" o:spt="75" type="#_x0000_t75" style="height:53.3pt;width:112.25pt;" o:ole="t" filled="f" o:preferrelative="t" stroked="f" coordsize="21600,21600">
            <v:path/>
            <v:fill on="f" focussize="0,0"/>
            <v:stroke on="f"/>
            <v:imagedata r:id="rId58" o:title=""/>
            <o:lock v:ext="edit" aspectratio="t"/>
            <w10:wrap type="none"/>
            <w10:anchorlock/>
          </v:shape>
          <o:OLEObject Type="Embed" ProgID="Equation.KSEE3" ShapeID="_x0000_i1051" DrawAspect="Content" ObjectID="_1468075751" r:id="rId57">
            <o:LockedField>false</o:LockedField>
          </o:OLEObject>
        </w:object>
      </w:r>
      <w:r>
        <w:rPr>
          <w:rFonts w:hint="eastAsia"/>
          <w:sz w:val="32"/>
          <w:szCs w:val="32"/>
          <w:lang w:val="en-US" w:eastAsia="zh-CN"/>
        </w:rPr>
        <w:t>，  其中</w:t>
      </w:r>
      <w:r>
        <w:rPr>
          <w:rFonts w:hint="eastAsia"/>
          <w:position w:val="-6"/>
          <w:sz w:val="32"/>
          <w:szCs w:val="32"/>
          <w:lang w:val="en-US" w:eastAsia="zh-CN"/>
        </w:rPr>
        <w:object>
          <v:shape id="_x0000_i1052" o:spt="75" type="#_x0000_t75" style="height:13.95pt;width:11pt;" o:ole="t" filled="f" stroked="f" coordsize="21600,21600">
            <v:path/>
            <v:fill on="f" focussize="0,0"/>
            <v:stroke on="f"/>
            <v:imagedata r:id="rId60" embosscolor="#FFFFFF" o:title=""/>
            <o:lock v:ext="edit" aspectratio="t"/>
            <w10:wrap type="none"/>
            <w10:anchorlock/>
          </v:shape>
          <o:OLEObject Type="Embed" ProgID="Equation.KSEE3" ShapeID="_x0000_i1052" DrawAspect="Content" ObjectID="_1468075752" r:id="rId59">
            <o:LockedField>false</o:LockedField>
          </o:OLEObject>
        </w:object>
      </w:r>
      <w:r>
        <w:rPr>
          <w:rFonts w:hint="eastAsia"/>
          <w:sz w:val="32"/>
          <w:szCs w:val="32"/>
          <w:lang w:val="en-US" w:eastAsia="zh-CN"/>
        </w:rPr>
        <w:t>为电荷线密度，</w:t>
      </w:r>
      <w:r>
        <w:rPr>
          <w:rFonts w:hint="eastAsia"/>
          <w:position w:val="-12"/>
          <w:sz w:val="32"/>
          <w:szCs w:val="32"/>
          <w:lang w:val="en-US" w:eastAsia="zh-CN"/>
        </w:rPr>
        <w:object>
          <v:shape id="_x0000_i1053" o:spt="75" type="#_x0000_t75" style="height:18pt;width:13pt;" o:ole="t" filled="f" stroked="f" coordsize="21600,21600">
            <v:path/>
            <v:fill on="f" focussize="0,0"/>
            <v:stroke on="f"/>
            <v:imagedata r:id="rId62" embosscolor="#FFFFFF" o:title=""/>
            <o:lock v:ext="edit" aspectratio="t"/>
            <w10:wrap type="none"/>
            <w10:anchorlock/>
          </v:shape>
          <o:OLEObject Type="Embed" ProgID="Equation.KSEE3" ShapeID="_x0000_i1053" DrawAspect="Content" ObjectID="_1468075753" r:id="rId61">
            <o:LockedField>false</o:LockedField>
          </o:OLEObject>
        </w:object>
      </w:r>
      <w:r>
        <w:rPr>
          <w:rFonts w:hint="eastAsia"/>
          <w:sz w:val="32"/>
          <w:szCs w:val="32"/>
          <w:lang w:val="en-US" w:eastAsia="zh-CN"/>
        </w:rPr>
        <w:t>为真空介电常数，试求；（1）场强大小与两极间电压的关系.  (2)试简述A、B两极的作用和产生的现象。</w:t>
      </w:r>
    </w:p>
    <w:p w14:paraId="1DE71392">
      <w:pPr>
        <w:widowControl w:val="0"/>
        <w:numPr>
          <w:ilvl w:val="0"/>
          <w:numId w:val="0"/>
        </w:numPr>
        <w:jc w:val="both"/>
        <w:rPr>
          <w:rFonts w:hint="default"/>
          <w:sz w:val="32"/>
          <w:szCs w:val="32"/>
          <w:lang w:val="en-US" w:eastAsia="zh-CN"/>
        </w:rPr>
      </w:pPr>
    </w:p>
    <w:p w14:paraId="5A77992F">
      <w:pPr>
        <w:widowControl w:val="0"/>
        <w:numPr>
          <w:ilvl w:val="0"/>
          <w:numId w:val="0"/>
        </w:numPr>
        <w:jc w:val="both"/>
        <w:rPr>
          <w:rFonts w:hint="default"/>
          <w:sz w:val="32"/>
          <w:szCs w:val="32"/>
          <w:lang w:val="en-US" w:eastAsia="zh-CN"/>
        </w:rPr>
      </w:pPr>
      <w:r>
        <w:rPr>
          <w:sz w:val="32"/>
          <w:szCs w:val="32"/>
        </w:rPr>
        <mc:AlternateContent>
          <mc:Choice Requires="wpg">
            <w:drawing>
              <wp:anchor distT="0" distB="0" distL="0" distR="0" simplePos="0" relativeHeight="251661312" behindDoc="0" locked="0" layoutInCell="1" allowOverlap="1">
                <wp:simplePos x="0" y="0"/>
                <wp:positionH relativeFrom="column">
                  <wp:posOffset>2515235</wp:posOffset>
                </wp:positionH>
                <wp:positionV relativeFrom="paragraph">
                  <wp:posOffset>158115</wp:posOffset>
                </wp:positionV>
                <wp:extent cx="2393315" cy="1998980"/>
                <wp:effectExtent l="635" t="635" r="6350" b="0"/>
                <wp:wrapNone/>
                <wp:docPr id="10" name="组合 7"/>
                <wp:cNvGraphicFramePr/>
                <a:graphic xmlns:a="http://schemas.openxmlformats.org/drawingml/2006/main">
                  <a:graphicData uri="http://schemas.microsoft.com/office/word/2010/wordprocessingGroup">
                    <wpg:wgp>
                      <wpg:cNvGrpSpPr/>
                      <wpg:grpSpPr>
                        <a:xfrm rot="0">
                          <a:off x="0" y="0"/>
                          <a:ext cx="2393315" cy="1998980"/>
                          <a:chOff x="4589" y="90043"/>
                          <a:chExt cx="2524" cy="2376"/>
                        </a:xfrm>
                      </wpg:grpSpPr>
                      <pic:pic xmlns:pic="http://schemas.openxmlformats.org/drawingml/2006/picture">
                        <pic:nvPicPr>
                          <pic:cNvPr id="11" name="Image"/>
                          <pic:cNvPicPr/>
                        </pic:nvPicPr>
                        <pic:blipFill>
                          <a:blip r:embed="rId63" cstate="print"/>
                          <a:srcRect l="9957" r="6661"/>
                          <a:stretch>
                            <a:fillRect/>
                          </a:stretch>
                        </pic:blipFill>
                        <pic:spPr>
                          <a:xfrm rot="16200000">
                            <a:off x="4905" y="89726"/>
                            <a:ext cx="1891" cy="2524"/>
                          </a:xfrm>
                          <a:prstGeom prst="rect">
                            <a:avLst/>
                          </a:prstGeom>
                        </pic:spPr>
                      </pic:pic>
                      <wps:wsp>
                        <wps:cNvPr id="12" name="矩形 3"/>
                        <wps:cNvSpPr/>
                        <wps:spPr>
                          <a:xfrm>
                            <a:off x="5572" y="91966"/>
                            <a:ext cx="1040" cy="453"/>
                          </a:xfrm>
                          <a:prstGeom prst="rect">
                            <a:avLst/>
                          </a:prstGeom>
                          <a:ln>
                            <a:noFill/>
                          </a:ln>
                        </wps:spPr>
                        <wps:txbx>
                          <w:txbxContent>
                            <w:p w14:paraId="57A7660C">
                              <w:pPr>
                                <w:rPr>
                                  <w:rFonts w:hint="default" w:eastAsia="宋体"/>
                                  <w:sz w:val="18"/>
                                  <w:szCs w:val="18"/>
                                  <w:lang w:val="en-US" w:eastAsia="zh-CN"/>
                                </w:rPr>
                              </w:pPr>
                              <w:r>
                                <w:rPr>
                                  <w:rFonts w:hint="eastAsia"/>
                                  <w:sz w:val="18"/>
                                  <w:szCs w:val="18"/>
                                  <w:lang w:val="en-US" w:eastAsia="zh-CN"/>
                                </w:rPr>
                                <w:t>图3.3.2</w:t>
                              </w:r>
                            </w:p>
                          </w:txbxContent>
                        </wps:txbx>
                        <wps:bodyPr vert="horz" wrap="square" lIns="91440" tIns="45720" rIns="91440" bIns="45720" anchor="t">
                          <a:noAutofit/>
                        </wps:bodyPr>
                      </wps:wsp>
                    </wpg:wgp>
                  </a:graphicData>
                </a:graphic>
              </wp:anchor>
            </w:drawing>
          </mc:Choice>
          <mc:Fallback>
            <w:pict>
              <v:group id="组合 7" o:spid="_x0000_s1026" o:spt="203" style="position:absolute;left:0pt;margin-left:198.05pt;margin-top:12.45pt;height:157.4pt;width:188.45pt;z-index:251661312;mso-width-relative:page;mso-height-relative:page;" coordorigin="4589,90043" coordsize="2524,2376" o:gfxdata="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">
                <o:lock v:ext="edit" aspectratio="f"/>
                <v:shape id="Image" o:spid="_x0000_s1026" o:spt="75" type="#_x0000_t75" style="position:absolute;left:4905;top:89726;height:2524;width:1891;rotation:-5898240f;" filled="f" o:preferrelative="t" stroked="f" coordsize="21600,21600" o:gfxdata="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g07trsAAADb&#10;AAAADwAAAAAAAAABACAAAAAiAAAAZHJzL2Rvd25yZXYueG1sUEsBAhQAFAAAAAgAh07iQDMvBZ47&#10;AAAAOQAAABAAAAAAAAAAAQAgAAAACgEAAGRycy9zaGFwZXhtbC54bWxQSwUGAAAAAAYABgBbAQAA&#10;tAMAAAAA&#10;">
                  <v:fill on="f" focussize="0,0"/>
                  <v:stroke on="f"/>
                  <v:imagedata r:id="rId63" cropleft="6525f" cropright="4365f" o:title=""/>
                  <o:lock v:ext="edit" aspectratio="f"/>
                </v:shape>
                <v:rect id="矩形 3" o:spid="_x0000_s1026" o:spt="1" style="position:absolute;left:5572;top:91966;height:453;width:1040;"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57A7660C">
                        <w:pPr>
                          <w:rPr>
                            <w:rFonts w:hint="default" w:eastAsia="宋体"/>
                            <w:sz w:val="18"/>
                            <w:szCs w:val="18"/>
                            <w:lang w:val="en-US" w:eastAsia="zh-CN"/>
                          </w:rPr>
                        </w:pPr>
                        <w:r>
                          <w:rPr>
                            <w:rFonts w:hint="eastAsia"/>
                            <w:sz w:val="18"/>
                            <w:szCs w:val="18"/>
                            <w:lang w:val="en-US" w:eastAsia="zh-CN"/>
                          </w:rPr>
                          <w:t>图3.3.2</w:t>
                        </w:r>
                      </w:p>
                    </w:txbxContent>
                  </v:textbox>
                </v:rect>
              </v:group>
            </w:pict>
          </mc:Fallback>
        </mc:AlternateContent>
      </w:r>
      <w:r>
        <w:rPr>
          <w:sz w:val="32"/>
          <w:szCs w:val="32"/>
        </w:rPr>
        <mc:AlternateContent>
          <mc:Choice Requires="wpg">
            <w:drawing>
              <wp:anchor distT="0" distB="0" distL="0" distR="0" simplePos="0" relativeHeight="251661312" behindDoc="0" locked="0" layoutInCell="1" allowOverlap="1">
                <wp:simplePos x="0" y="0"/>
                <wp:positionH relativeFrom="column">
                  <wp:posOffset>-25400</wp:posOffset>
                </wp:positionH>
                <wp:positionV relativeFrom="paragraph">
                  <wp:posOffset>-8890</wp:posOffset>
                </wp:positionV>
                <wp:extent cx="1814195" cy="1987550"/>
                <wp:effectExtent l="0" t="0" r="14605" b="0"/>
                <wp:wrapNone/>
                <wp:docPr id="7" name="组合 5"/>
                <wp:cNvGraphicFramePr/>
                <a:graphic xmlns:a="http://schemas.openxmlformats.org/drawingml/2006/main">
                  <a:graphicData uri="http://schemas.microsoft.com/office/word/2010/wordprocessingGroup">
                    <wpg:wgp>
                      <wpg:cNvGrpSpPr/>
                      <wpg:grpSpPr>
                        <a:xfrm rot="0">
                          <a:off x="0" y="0"/>
                          <a:ext cx="1814195" cy="1987456"/>
                          <a:chOff x="2251" y="89887"/>
                          <a:chExt cx="2857" cy="2865"/>
                        </a:xfrm>
                      </wpg:grpSpPr>
                      <pic:pic xmlns:pic="http://schemas.openxmlformats.org/drawingml/2006/picture">
                        <pic:nvPicPr>
                          <pic:cNvPr id="8" name="Image"/>
                          <pic:cNvPicPr/>
                        </pic:nvPicPr>
                        <pic:blipFill>
                          <a:blip r:embed="rId64" cstate="print"/>
                          <a:srcRect/>
                          <a:stretch>
                            <a:fillRect/>
                          </a:stretch>
                        </pic:blipFill>
                        <pic:spPr>
                          <a:xfrm>
                            <a:off x="2251" y="89887"/>
                            <a:ext cx="2857" cy="2331"/>
                          </a:xfrm>
                          <a:prstGeom prst="rect">
                            <a:avLst/>
                          </a:prstGeom>
                        </pic:spPr>
                      </pic:pic>
                      <wps:wsp>
                        <wps:cNvPr id="9" name="矩形 2"/>
                        <wps:cNvSpPr/>
                        <wps:spPr>
                          <a:xfrm>
                            <a:off x="2536" y="92299"/>
                            <a:ext cx="932" cy="453"/>
                          </a:xfrm>
                          <a:prstGeom prst="rect">
                            <a:avLst/>
                          </a:prstGeom>
                          <a:ln>
                            <a:noFill/>
                          </a:ln>
                        </wps:spPr>
                        <wps:txbx>
                          <w:txbxContent>
                            <w:p w14:paraId="5944F3F9">
                              <w:pPr>
                                <w:rPr>
                                  <w:rFonts w:hint="default" w:eastAsia="宋体"/>
                                  <w:sz w:val="18"/>
                                  <w:szCs w:val="18"/>
                                  <w:lang w:val="en-US" w:eastAsia="zh-CN"/>
                                </w:rPr>
                              </w:pPr>
                              <w:r>
                                <w:rPr>
                                  <w:rFonts w:hint="eastAsia"/>
                                  <w:sz w:val="18"/>
                                  <w:szCs w:val="18"/>
                                  <w:lang w:val="en-US" w:eastAsia="zh-CN"/>
                                </w:rPr>
                                <w:t>图3.3.1</w:t>
                              </w:r>
                            </w:p>
                          </w:txbxContent>
                        </wps:txbx>
                        <wps:bodyPr vert="horz" wrap="square" lIns="91440" tIns="45720" rIns="91440" bIns="45720" anchor="t">
                          <a:noAutofit/>
                        </wps:bodyPr>
                      </wps:wsp>
                    </wpg:wgp>
                  </a:graphicData>
                </a:graphic>
              </wp:anchor>
            </w:drawing>
          </mc:Choice>
          <mc:Fallback>
            <w:pict>
              <v:group id="组合 5" o:spid="_x0000_s1026" o:spt="203" style="position:absolute;left:0pt;margin-left:-2pt;margin-top:-0.7pt;height:156.5pt;width:142.85pt;z-index:251661312;mso-width-relative:page;mso-height-relative:page;" coordorigin="2251,89887" coordsize="2857,2865" o:gfxdata="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">
                <o:lock v:ext="edit" aspectratio="f"/>
                <v:shape id="Image" o:spid="_x0000_s1026" o:spt="75" type="#_x0000_t75" style="position:absolute;left:2251;top:89887;height:2331;width:2857;" filled="f" o:preferrelative="t" stroked="f" coordsize="21600,21600" o:gfxdata="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6RK+ugAAANoA&#10;AAAPAAAAAAAAAAEAIAAAACIAAABkcnMvZG93bnJldi54bWxQSwECFAAUAAAACACHTuJAMy8FnjsA&#10;AAA5AAAAEAAAAAAAAAABACAAAAAJAQAAZHJzL3NoYXBleG1sLnhtbFBLBQYAAAAABgAGAFsBAACz&#10;AwAAAAA=&#10;">
                  <v:fill on="f" focussize="0,0"/>
                  <v:stroke on="f"/>
                  <v:imagedata r:id="rId64" o:title=""/>
                  <o:lock v:ext="edit" aspectratio="f"/>
                </v:shape>
                <v:rect id="矩形 2" o:spid="_x0000_s1026" o:spt="1" style="position:absolute;left:2536;top:92299;height:453;width:932;" filled="f" stroked="f" coordsize="21600,21600" o:gfxdata="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TiVLvQAA&#10;ANo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5944F3F9">
                        <w:pPr>
                          <w:rPr>
                            <w:rFonts w:hint="default" w:eastAsia="宋体"/>
                            <w:sz w:val="18"/>
                            <w:szCs w:val="18"/>
                            <w:lang w:val="en-US" w:eastAsia="zh-CN"/>
                          </w:rPr>
                        </w:pPr>
                        <w:r>
                          <w:rPr>
                            <w:rFonts w:hint="eastAsia"/>
                            <w:sz w:val="18"/>
                            <w:szCs w:val="18"/>
                            <w:lang w:val="en-US" w:eastAsia="zh-CN"/>
                          </w:rPr>
                          <w:t>图3.3.1</w:t>
                        </w:r>
                      </w:p>
                    </w:txbxContent>
                  </v:textbox>
                </v:rect>
              </v:group>
            </w:pict>
          </mc:Fallback>
        </mc:AlternateContent>
      </w:r>
    </w:p>
    <w:p w14:paraId="0B8001EB">
      <w:pPr>
        <w:widowControl w:val="0"/>
        <w:numPr>
          <w:ilvl w:val="0"/>
          <w:numId w:val="0"/>
        </w:numPr>
        <w:jc w:val="both"/>
        <w:rPr>
          <w:rFonts w:hint="default"/>
          <w:sz w:val="32"/>
          <w:szCs w:val="32"/>
          <w:lang w:val="en-US" w:eastAsia="zh-CN"/>
        </w:rPr>
      </w:pPr>
    </w:p>
    <w:p w14:paraId="599CE249">
      <w:pPr>
        <w:widowControl w:val="0"/>
        <w:numPr>
          <w:ilvl w:val="0"/>
          <w:numId w:val="0"/>
        </w:numPr>
        <w:jc w:val="both"/>
        <w:rPr>
          <w:rFonts w:hint="default"/>
          <w:sz w:val="32"/>
          <w:szCs w:val="32"/>
          <w:lang w:val="en-US" w:eastAsia="zh-CN"/>
        </w:rPr>
      </w:pPr>
    </w:p>
    <w:p w14:paraId="76896FE2">
      <w:pPr>
        <w:numPr>
          <w:ilvl w:val="0"/>
          <w:numId w:val="0"/>
        </w:numPr>
        <w:rPr>
          <w:rFonts w:hint="eastAsia"/>
          <w:sz w:val="32"/>
          <w:szCs w:val="32"/>
          <w:lang w:val="en-US" w:eastAsia="zh-CN"/>
        </w:rPr>
      </w:pPr>
    </w:p>
    <w:p w14:paraId="0756D6D3">
      <w:pPr>
        <w:numPr>
          <w:ilvl w:val="0"/>
          <w:numId w:val="0"/>
        </w:numPr>
        <w:rPr>
          <w:rFonts w:hint="eastAsia"/>
          <w:position w:val="-16"/>
          <w:sz w:val="32"/>
          <w:szCs w:val="32"/>
          <w:lang w:val="en-US" w:eastAsia="zh-CN"/>
        </w:rPr>
      </w:pPr>
      <w:r>
        <w:rPr>
          <w:rFonts w:hint="eastAsia"/>
          <w:position w:val="-16"/>
          <w:sz w:val="32"/>
          <w:szCs w:val="32"/>
          <w:lang w:val="en-US" w:eastAsia="zh-CN"/>
        </w:rPr>
        <w:t xml:space="preserve">解  (1)  电场强度 </w:t>
      </w:r>
    </w:p>
    <w:p w14:paraId="49716F0E">
      <w:pPr>
        <w:numPr>
          <w:ilvl w:val="0"/>
          <w:numId w:val="0"/>
        </w:numPr>
        <w:ind w:firstLine="1600" w:firstLineChars="500"/>
        <w:rPr>
          <w:rFonts w:hint="eastAsia"/>
          <w:position w:val="-30"/>
          <w:sz w:val="32"/>
          <w:szCs w:val="32"/>
          <w:lang w:val="en-US" w:eastAsia="zh-CN"/>
        </w:rPr>
      </w:pPr>
      <w:r>
        <w:rPr>
          <w:rFonts w:hint="eastAsia"/>
          <w:position w:val="-16"/>
          <w:sz w:val="32"/>
          <w:szCs w:val="32"/>
          <w:lang w:val="en-US" w:eastAsia="zh-CN"/>
        </w:rPr>
        <w:t xml:space="preserve"> </w:t>
      </w:r>
      <w:r>
        <w:rPr>
          <w:rFonts w:hint="eastAsia"/>
          <w:position w:val="-30"/>
          <w:sz w:val="32"/>
          <w:szCs w:val="32"/>
          <w:lang w:val="en-US" w:eastAsia="zh-CN"/>
        </w:rPr>
        <w:object>
          <v:shape id="_x0000_i1054" o:spt="75" type="#_x0000_t75" style="height:54.2pt;width:108.1pt;" o:ole="t" filled="f" o:preferrelative="t" stroked="f" coordsize="21600,21600">
            <v:path/>
            <v:fill on="f" focussize="0,0"/>
            <v:stroke on="f"/>
            <v:imagedata r:id="rId56" o:title=""/>
            <o:lock v:ext="edit" aspectratio="t"/>
            <w10:wrap type="none"/>
            <w10:anchorlock/>
          </v:shape>
          <o:OLEObject Type="Embed" ProgID="Equation.KSEE3" ShapeID="_x0000_i1054" DrawAspect="Content" ObjectID="_1468075754" r:id="rId65">
            <o:LockedField>false</o:LockedField>
          </o:OLEObject>
        </w:object>
      </w:r>
    </w:p>
    <w:p w14:paraId="5BB646B5">
      <w:pPr>
        <w:numPr>
          <w:ilvl w:val="0"/>
          <w:numId w:val="0"/>
        </w:numPr>
        <w:rPr>
          <w:rFonts w:hint="eastAsia"/>
          <w:position w:val="-30"/>
          <w:sz w:val="32"/>
          <w:szCs w:val="32"/>
          <w:lang w:val="en-US" w:eastAsia="zh-CN"/>
        </w:rPr>
      </w:pPr>
      <w:r>
        <w:rPr>
          <w:rFonts w:hint="eastAsia"/>
          <w:position w:val="-30"/>
          <w:sz w:val="32"/>
          <w:szCs w:val="32"/>
          <w:lang w:val="en-US" w:eastAsia="zh-CN"/>
        </w:rPr>
        <w:t xml:space="preserve">  电压为       </w:t>
      </w:r>
    </w:p>
    <w:p w14:paraId="7CB4557E">
      <w:pPr>
        <w:numPr>
          <w:ilvl w:val="0"/>
          <w:numId w:val="0"/>
        </w:numPr>
        <w:ind w:firstLine="1280" w:firstLineChars="400"/>
        <w:rPr>
          <w:rFonts w:hint="eastAsia"/>
          <w:sz w:val="32"/>
          <w:szCs w:val="32"/>
          <w:lang w:val="en-US" w:eastAsia="zh-CN"/>
        </w:rPr>
      </w:pPr>
      <w:r>
        <w:rPr>
          <w:rFonts w:hint="eastAsia"/>
          <w:position w:val="-30"/>
          <w:sz w:val="32"/>
          <w:szCs w:val="32"/>
          <w:lang w:val="en-US" w:eastAsia="zh-CN"/>
        </w:rPr>
        <w:t xml:space="preserve"> </w:t>
      </w:r>
      <w:r>
        <w:rPr>
          <w:rFonts w:hint="default"/>
          <w:position w:val="-60"/>
          <w:sz w:val="32"/>
          <w:szCs w:val="32"/>
          <w:lang w:val="en-US" w:eastAsia="zh-CN"/>
        </w:rPr>
        <w:object>
          <v:shape id="_x0000_i1055" o:spt="75" type="#_x0000_t75" style="height:60.15pt;width:99.5pt;" o:ole="t" filled="f" o:preferrelative="t" stroked="f" coordsize="21600,21600">
            <v:path/>
            <v:fill on="f" focussize="0,0"/>
            <v:stroke on="f"/>
            <v:imagedata r:id="rId67" o:title=""/>
            <o:lock v:ext="edit" aspectratio="t"/>
            <w10:wrap type="none"/>
            <w10:anchorlock/>
          </v:shape>
          <o:OLEObject Type="Embed" ProgID="Equation.KSEE3" ShapeID="_x0000_i1055" DrawAspect="Content" ObjectID="_1468075755" r:id="rId66">
            <o:LockedField>false</o:LockedField>
          </o:OLEObject>
        </w:object>
      </w:r>
    </w:p>
    <w:p w14:paraId="33D1F391">
      <w:pPr>
        <w:numPr>
          <w:ilvl w:val="0"/>
          <w:numId w:val="0"/>
        </w:numPr>
        <w:rPr>
          <w:rFonts w:hint="default"/>
          <w:sz w:val="32"/>
          <w:szCs w:val="32"/>
          <w:lang w:val="en-US" w:eastAsia="zh-CN"/>
        </w:rPr>
      </w:pPr>
      <w:r>
        <w:rPr>
          <w:rFonts w:hint="eastAsia"/>
          <w:sz w:val="32"/>
          <w:szCs w:val="32"/>
          <w:lang w:val="en-US" w:eastAsia="zh-CN"/>
        </w:rPr>
        <w:t>结合以上两式，得</w:t>
      </w:r>
    </w:p>
    <w:p w14:paraId="5B709990">
      <w:pPr>
        <w:widowControl w:val="0"/>
        <w:numPr>
          <w:ilvl w:val="0"/>
          <w:numId w:val="0"/>
        </w:numPr>
        <w:jc w:val="both"/>
        <w:rPr>
          <w:rFonts w:hint="eastAsia"/>
          <w:sz w:val="32"/>
          <w:szCs w:val="32"/>
          <w:lang w:val="en-US" w:eastAsia="zh-CN"/>
        </w:rPr>
      </w:pPr>
      <w:r>
        <w:rPr>
          <w:rFonts w:hint="eastAsia"/>
          <w:sz w:val="32"/>
          <w:szCs w:val="32"/>
          <w:lang w:val="en-US" w:eastAsia="zh-CN"/>
        </w:rPr>
        <w:t xml:space="preserve">                  </w:t>
      </w:r>
      <w:r>
        <w:rPr>
          <w:rFonts w:hint="eastAsia"/>
          <w:position w:val="-60"/>
          <w:sz w:val="32"/>
          <w:szCs w:val="32"/>
          <w:lang w:val="en-US" w:eastAsia="zh-CN"/>
        </w:rPr>
        <w:object>
          <v:shape id="_x0000_i1056" o:spt="75" type="#_x0000_t75" style="height:59.35pt;width:82.1pt;" o:ole="t" filled="f" o:preferrelative="t" stroked="f" coordsize="21600,21600">
            <v:path/>
            <v:fill on="f" focussize="0,0"/>
            <v:stroke on="f"/>
            <v:imagedata r:id="rId69" o:title=""/>
            <o:lock v:ext="edit" aspectratio="t"/>
            <w10:wrap type="none"/>
            <w10:anchorlock/>
          </v:shape>
          <o:OLEObject Type="Embed" ProgID="Equation.KSEE3" ShapeID="_x0000_i1056" DrawAspect="Content" ObjectID="_1468075756" r:id="rId68">
            <o:LockedField>false</o:LockedField>
          </o:OLEObject>
        </w:object>
      </w:r>
      <w:r>
        <w:rPr>
          <w:rFonts w:hint="eastAsia"/>
          <w:sz w:val="32"/>
          <w:szCs w:val="32"/>
          <w:lang w:val="en-US" w:eastAsia="zh-CN"/>
        </w:rPr>
        <w:t xml:space="preserve">    </w:t>
      </w:r>
    </w:p>
    <w:p w14:paraId="3B5280A0">
      <w:pPr>
        <w:widowControl w:val="0"/>
        <w:numPr>
          <w:ilvl w:val="0"/>
          <w:numId w:val="13"/>
        </w:numPr>
        <w:jc w:val="both"/>
        <w:rPr>
          <w:rFonts w:hint="default"/>
          <w:sz w:val="32"/>
          <w:szCs w:val="32"/>
          <w:lang w:val="en-US" w:eastAsia="zh-CN"/>
        </w:rPr>
      </w:pPr>
      <w:r>
        <w:rPr>
          <w:rFonts w:hint="eastAsia"/>
          <w:sz w:val="32"/>
          <w:szCs w:val="32"/>
          <w:lang w:val="en-US" w:eastAsia="zh-CN"/>
        </w:rPr>
        <w:t>A、B两极间的高压电离两极间的空气，产生自由电荷，A极主要是聚集带负电的尘粒，B极由于强电场聚集大量的正离子产生电晕现象。</w:t>
      </w:r>
    </w:p>
    <w:p w14:paraId="366714C9">
      <w:pPr>
        <w:numPr>
          <w:ilvl w:val="0"/>
          <w:numId w:val="0"/>
        </w:numPr>
        <w:ind w:leftChars="0"/>
        <w:rPr>
          <w:rFonts w:hint="eastAsia" w:ascii="Segoe UI" w:hAnsi="Segoe UI" w:cs="Segoe UI"/>
          <w:i w:val="0"/>
          <w:iCs w:val="0"/>
          <w:caps w:val="0"/>
          <w:spacing w:val="0"/>
          <w:sz w:val="32"/>
          <w:szCs w:val="32"/>
          <w:shd w:val="clear" w:color="auto" w:fill="FFFFFF"/>
          <w:lang w:val="en-US" w:eastAsia="zh-CN"/>
        </w:rPr>
      </w:pPr>
    </w:p>
    <w:p w14:paraId="262A7AE3">
      <w:pPr>
        <w:numPr>
          <w:ilvl w:val="0"/>
          <w:numId w:val="0"/>
        </w:numPr>
        <w:ind w:leftChars="0"/>
        <w:rPr>
          <w:rFonts w:hint="eastAsia"/>
          <w:sz w:val="32"/>
          <w:szCs w:val="32"/>
        </w:rPr>
      </w:pPr>
      <w:r>
        <w:rPr>
          <w:rFonts w:hint="eastAsia" w:ascii="Segoe UI" w:hAnsi="Segoe UI" w:cs="Segoe UI"/>
          <w:i w:val="0"/>
          <w:iCs w:val="0"/>
          <w:caps w:val="0"/>
          <w:spacing w:val="0"/>
          <w:sz w:val="32"/>
          <w:szCs w:val="32"/>
          <w:shd w:val="clear" w:color="auto" w:fill="FFFFFF"/>
          <w:lang w:val="en-US" w:eastAsia="zh-CN"/>
        </w:rPr>
        <w:t>15、</w:t>
      </w:r>
      <w:r>
        <w:rPr>
          <w:rFonts w:ascii="Segoe UI" w:hAnsi="Segoe UI" w:eastAsia="Segoe UI" w:cs="Segoe UI"/>
          <w:i w:val="0"/>
          <w:iCs w:val="0"/>
          <w:caps w:val="0"/>
          <w:spacing w:val="0"/>
          <w:sz w:val="32"/>
          <w:szCs w:val="32"/>
          <w:shd w:val="clear" w:color="auto" w:fill="FFFFFF"/>
        </w:rPr>
        <w:t>某电磁炉功率为</w:t>
      </w:r>
      <w:r>
        <w:rPr>
          <w:rFonts w:hint="default" w:ascii="Segoe UI" w:hAnsi="Segoe UI" w:eastAsia="Segoe UI" w:cs="Segoe UI"/>
          <w:i w:val="0"/>
          <w:iCs w:val="0"/>
          <w:caps w:val="0"/>
          <w:spacing w:val="0"/>
          <w:sz w:val="32"/>
          <w:szCs w:val="32"/>
          <w:shd w:val="clear" w:color="auto" w:fill="FFFFFF"/>
        </w:rPr>
        <w:t> </w:t>
      </w:r>
      <w:r>
        <w:rPr>
          <w:rFonts w:hint="default" w:ascii="Times New Roman" w:hAnsi="Times New Roman" w:eastAsia="KaTeX_Math" w:cs="Times New Roman"/>
          <w:i/>
          <w:iCs/>
          <w:caps w:val="0"/>
          <w:spacing w:val="0"/>
          <w:sz w:val="32"/>
          <w:szCs w:val="32"/>
          <w:shd w:val="clear" w:color="auto" w:fill="FFFFFF"/>
        </w:rPr>
        <w:t>P</w:t>
      </w:r>
      <w:r>
        <w:rPr>
          <w:rFonts w:hint="default" w:ascii="Times New Roman" w:hAnsi="Times New Roman" w:eastAsia="Times New Roman" w:cs="Times New Roman"/>
          <w:i w:val="0"/>
          <w:iCs w:val="0"/>
          <w:caps w:val="0"/>
          <w:spacing w:val="0"/>
          <w:sz w:val="32"/>
          <w:szCs w:val="32"/>
          <w:shd w:val="clear" w:color="auto" w:fill="FFFFFF"/>
        </w:rPr>
        <w:t>=2000W</w:t>
      </w:r>
      <w:r>
        <w:rPr>
          <w:rFonts w:hint="default" w:ascii="Segoe UI" w:hAnsi="Segoe UI" w:eastAsia="Segoe UI" w:cs="Segoe UI"/>
          <w:i w:val="0"/>
          <w:iCs w:val="0"/>
          <w:caps w:val="0"/>
          <w:spacing w:val="0"/>
          <w:sz w:val="32"/>
          <w:szCs w:val="32"/>
          <w:shd w:val="clear" w:color="auto" w:fill="FFFFFF"/>
        </w:rPr>
        <w:t>，热效率为 </w:t>
      </w:r>
      <w:r>
        <w:rPr>
          <w:rFonts w:hint="default" w:ascii="Times New Roman" w:hAnsi="Times New Roman" w:eastAsia="KaTeX_Math" w:cs="Times New Roman"/>
          <w:i/>
          <w:iCs/>
          <w:caps w:val="0"/>
          <w:spacing w:val="0"/>
          <w:sz w:val="32"/>
          <w:szCs w:val="32"/>
          <w:shd w:val="clear" w:color="auto" w:fill="FFFFFF"/>
        </w:rPr>
        <w:t>η=85%</w:t>
      </w:r>
      <w:r>
        <w:rPr>
          <w:rFonts w:hint="default" w:ascii="Segoe UI" w:hAnsi="Segoe UI" w:eastAsia="Segoe UI" w:cs="Segoe UI"/>
          <w:i w:val="0"/>
          <w:iCs w:val="0"/>
          <w:caps w:val="0"/>
          <w:spacing w:val="0"/>
          <w:sz w:val="32"/>
          <w:szCs w:val="32"/>
          <w:shd w:val="clear" w:color="auto" w:fill="FFFFFF"/>
        </w:rPr>
        <w:t>。用该电磁炉将 </w:t>
      </w:r>
      <w:r>
        <w:rPr>
          <w:rFonts w:hint="default" w:ascii="Times New Roman" w:hAnsi="Times New Roman" w:eastAsia="KaTeX_Math" w:cs="Times New Roman"/>
          <w:i/>
          <w:iCs/>
          <w:caps w:val="0"/>
          <w:spacing w:val="0"/>
          <w:sz w:val="32"/>
          <w:szCs w:val="32"/>
          <w:shd w:val="clear" w:color="auto" w:fill="FFFFFF"/>
        </w:rPr>
        <w:t>m=2</w:t>
      </w:r>
      <w:r>
        <w:rPr>
          <w:rFonts w:hint="default" w:ascii="Times New Roman" w:hAnsi="Times New Roman" w:eastAsia="KaTeX_Math" w:cs="Times New Roman"/>
          <w:i w:val="0"/>
          <w:iCs w:val="0"/>
          <w:caps w:val="0"/>
          <w:spacing w:val="0"/>
          <w:sz w:val="32"/>
          <w:szCs w:val="32"/>
          <w:shd w:val="clear" w:color="auto" w:fill="FFFFFF"/>
        </w:rPr>
        <w:t>kg</w:t>
      </w:r>
      <w:r>
        <w:rPr>
          <w:rFonts w:hint="default" w:ascii="Segoe UI" w:hAnsi="Segoe UI" w:eastAsia="Segoe UI" w:cs="Segoe UI"/>
          <w:i w:val="0"/>
          <w:iCs w:val="0"/>
          <w:caps w:val="0"/>
          <w:spacing w:val="0"/>
          <w:sz w:val="32"/>
          <w:szCs w:val="32"/>
          <w:shd w:val="clear" w:color="auto" w:fill="FFFFFF"/>
        </w:rPr>
        <w:t>、初温 </w:t>
      </w:r>
      <w:r>
        <w:rPr>
          <w:rFonts w:hint="default" w:ascii="Segoe UI" w:hAnsi="Segoe UI" w:eastAsia="Segoe UI" w:cs="Segoe UI"/>
          <w:i w:val="0"/>
          <w:iCs w:val="0"/>
          <w:caps w:val="0"/>
          <w:spacing w:val="0"/>
          <w:position w:val="-12"/>
          <w:sz w:val="32"/>
          <w:szCs w:val="32"/>
          <w:shd w:val="clear" w:color="auto" w:fill="FFFFFF"/>
        </w:rPr>
        <w:object>
          <v:shape id="_x0000_i1057" o:spt="75" type="#_x0000_t75" style="height:24.9pt;width:67.75pt;" o:ole="t" filled="f" o:preferrelative="t" stroked="f" coordsize="21600,21600">
            <v:path/>
            <v:fill on="f" focussize="0,0"/>
            <v:stroke on="f"/>
            <v:imagedata r:id="rId71" o:title=""/>
            <o:lock v:ext="edit" aspectratio="t"/>
            <w10:wrap type="none"/>
            <w10:anchorlock/>
          </v:shape>
          <o:OLEObject Type="Embed" ProgID="Equation.KSEE3" ShapeID="_x0000_i1057" DrawAspect="Content" ObjectID="_1468075757" r:id="rId70">
            <o:LockedField>false</o:LockedField>
          </o:OLEObject>
        </w:object>
      </w:r>
      <w:r>
        <w:rPr>
          <w:rFonts w:hint="default" w:ascii="Segoe UI" w:hAnsi="Segoe UI" w:eastAsia="Segoe UI" w:cs="Segoe UI"/>
          <w:i w:val="0"/>
          <w:iCs w:val="0"/>
          <w:caps w:val="0"/>
          <w:spacing w:val="0"/>
          <w:sz w:val="32"/>
          <w:szCs w:val="32"/>
          <w:shd w:val="clear" w:color="auto" w:fill="FFFFFF"/>
        </w:rPr>
        <w:t> </w:t>
      </w:r>
      <w:r>
        <w:rPr>
          <w:rFonts w:hint="eastAsia" w:ascii="Segoe UI" w:hAnsi="Segoe UI" w:cs="Segoe UI"/>
          <w:i w:val="0"/>
          <w:iCs w:val="0"/>
          <w:caps w:val="0"/>
          <w:spacing w:val="0"/>
          <w:sz w:val="32"/>
          <w:szCs w:val="32"/>
          <w:shd w:val="clear" w:color="auto" w:fill="FFFFFF"/>
          <w:lang w:val="en-US" w:eastAsia="zh-CN"/>
        </w:rPr>
        <w:t xml:space="preserve"> </w:t>
      </w:r>
      <w:r>
        <w:rPr>
          <w:rFonts w:hint="default" w:ascii="Segoe UI" w:hAnsi="Segoe UI" w:eastAsia="Segoe UI" w:cs="Segoe UI"/>
          <w:i w:val="0"/>
          <w:iCs w:val="0"/>
          <w:caps w:val="0"/>
          <w:spacing w:val="0"/>
          <w:sz w:val="32"/>
          <w:szCs w:val="32"/>
          <w:shd w:val="clear" w:color="auto" w:fill="FFFFFF"/>
        </w:rPr>
        <w:t>的水加热至 </w:t>
      </w:r>
      <w:r>
        <w:rPr>
          <w:rFonts w:hint="default" w:ascii="Segoe UI" w:hAnsi="Segoe UI" w:eastAsia="Segoe UI" w:cs="Segoe UI"/>
          <w:i w:val="0"/>
          <w:iCs w:val="0"/>
          <w:caps w:val="0"/>
          <w:spacing w:val="0"/>
          <w:position w:val="-10"/>
          <w:sz w:val="32"/>
          <w:szCs w:val="32"/>
          <w:shd w:val="clear" w:color="auto" w:fill="FFFFFF"/>
        </w:rPr>
        <w:object>
          <v:shape id="_x0000_i1058" o:spt="75" type="#_x0000_t75" style="height:23.9pt;width:73.1pt;" o:ole="t" filled="f" o:preferrelative="t" stroked="f" coordsize="21600,21600">
            <v:path/>
            <v:fill on="f" focussize="0,0"/>
            <v:stroke on="f"/>
            <v:imagedata r:id="rId73" o:title=""/>
            <o:lock v:ext="edit" aspectratio="t"/>
            <w10:wrap type="none"/>
            <w10:anchorlock/>
          </v:shape>
          <o:OLEObject Type="Embed" ProgID="Equation.KSEE3" ShapeID="_x0000_i1058" DrawAspect="Content" ObjectID="_1468075758" r:id="rId72">
            <o:LockedField>false</o:LockedField>
          </o:OLEObject>
        </w:object>
      </w:r>
      <w:r>
        <w:rPr>
          <w:rFonts w:hint="default" w:ascii="Segoe UI" w:hAnsi="Segoe UI" w:eastAsia="Segoe UI" w:cs="Segoe UI"/>
          <w:i w:val="0"/>
          <w:iCs w:val="0"/>
          <w:caps w:val="0"/>
          <w:spacing w:val="0"/>
          <w:sz w:val="32"/>
          <w:szCs w:val="32"/>
          <w:shd w:val="clear" w:color="auto" w:fill="FFFFFF"/>
        </w:rPr>
        <w:t>，</w:t>
      </w:r>
      <w:r>
        <w:rPr>
          <w:rFonts w:hint="eastAsia" w:ascii="Segoe UI" w:hAnsi="Segoe UI" w:cs="Segoe UI"/>
          <w:i w:val="0"/>
          <w:iCs w:val="0"/>
          <w:caps w:val="0"/>
          <w:spacing w:val="0"/>
          <w:sz w:val="32"/>
          <w:szCs w:val="32"/>
          <w:shd w:val="clear" w:color="auto" w:fill="FFFFFF"/>
          <w:lang w:val="en-US" w:eastAsia="zh-CN"/>
        </w:rPr>
        <w:t xml:space="preserve"> </w:t>
      </w:r>
      <w:r>
        <w:rPr>
          <w:rFonts w:hint="eastAsia" w:ascii="Segoe UI" w:hAnsi="Segoe UI" w:eastAsia="宋体" w:cs="Segoe UI"/>
          <w:i w:val="0"/>
          <w:iCs w:val="0"/>
          <w:caps w:val="0"/>
          <w:spacing w:val="0"/>
          <w:sz w:val="32"/>
          <w:szCs w:val="32"/>
          <w:shd w:val="clear" w:color="auto" w:fill="FFFFFF"/>
          <w:lang w:val="en-US" w:eastAsia="zh-CN"/>
        </w:rPr>
        <w:t>水的比热容</w:t>
      </w:r>
      <w:r>
        <w:rPr>
          <w:rFonts w:hint="eastAsia" w:ascii="Segoe UI" w:hAnsi="Segoe UI" w:eastAsia="宋体" w:cs="Segoe UI"/>
          <w:i w:val="0"/>
          <w:iCs w:val="0"/>
          <w:caps w:val="0"/>
          <w:spacing w:val="0"/>
          <w:position w:val="-10"/>
          <w:sz w:val="32"/>
          <w:szCs w:val="32"/>
          <w:shd w:val="clear" w:color="auto" w:fill="FFFFFF"/>
          <w:lang w:val="en-US" w:eastAsia="zh-CN"/>
        </w:rPr>
        <w:t>，</w:t>
      </w:r>
      <w:r>
        <w:rPr>
          <w:rFonts w:hint="eastAsia" w:ascii="Segoe UI" w:hAnsi="Segoe UI" w:eastAsia="宋体" w:cs="Segoe UI"/>
          <w:i w:val="0"/>
          <w:iCs w:val="0"/>
          <w:caps w:val="0"/>
          <w:spacing w:val="0"/>
          <w:position w:val="-10"/>
          <w:sz w:val="32"/>
          <w:szCs w:val="32"/>
          <w:shd w:val="clear" w:color="auto" w:fill="FFFFFF"/>
          <w:lang w:val="en-US" w:eastAsia="zh-CN"/>
        </w:rPr>
        <w:object>
          <v:shape id="_x0000_i1059" o:spt="75" type="#_x0000_t75" style="height:26.8pt;width:167.65pt;" o:ole="t" filled="f" o:preferrelative="t" stroked="f" coordsize="21600,21600">
            <v:path/>
            <v:fill on="f" focussize="0,0"/>
            <v:stroke on="f"/>
            <v:imagedata r:id="rId75" o:title=""/>
            <o:lock v:ext="edit" aspectratio="t"/>
            <w10:wrap type="none"/>
            <w10:anchorlock/>
          </v:shape>
          <o:OLEObject Type="Embed" ProgID="Equation.KSEE3" ShapeID="_x0000_i1059" DrawAspect="Content" ObjectID="_1468075759" r:id="rId74">
            <o:LockedField>false</o:LockedField>
          </o:OLEObject>
        </w:object>
      </w:r>
      <w:r>
        <w:rPr>
          <w:rFonts w:hint="eastAsia" w:ascii="Segoe UI" w:hAnsi="Segoe UI" w:cs="Segoe UI"/>
          <w:i w:val="0"/>
          <w:iCs w:val="0"/>
          <w:caps w:val="0"/>
          <w:spacing w:val="0"/>
          <w:position w:val="-10"/>
          <w:sz w:val="32"/>
          <w:szCs w:val="32"/>
          <w:shd w:val="clear" w:color="auto" w:fill="FFFFFF"/>
          <w:lang w:val="en-US" w:eastAsia="zh-CN"/>
        </w:rPr>
        <w:t xml:space="preserve">   </w:t>
      </w:r>
      <w:r>
        <w:rPr>
          <w:rFonts w:hint="default" w:ascii="Segoe UI" w:hAnsi="Segoe UI" w:eastAsia="Segoe UI" w:cs="Segoe UI"/>
          <w:i w:val="0"/>
          <w:iCs w:val="0"/>
          <w:caps w:val="0"/>
          <w:spacing w:val="0"/>
          <w:sz w:val="32"/>
          <w:szCs w:val="32"/>
          <w:shd w:val="clear" w:color="auto" w:fill="FFFFFF"/>
        </w:rPr>
        <w:t>求所需时间。</w:t>
      </w:r>
    </w:p>
    <w:p w14:paraId="563D97FF">
      <w:pPr>
        <w:numPr>
          <w:ilvl w:val="0"/>
          <w:numId w:val="0"/>
        </w:numPr>
        <w:rPr>
          <w:rFonts w:hint="eastAsia"/>
          <w:sz w:val="32"/>
          <w:szCs w:val="32"/>
          <w:lang w:val="en-US" w:eastAsia="zh-CN"/>
        </w:rPr>
      </w:pPr>
    </w:p>
    <w:p w14:paraId="7809FC04">
      <w:pPr>
        <w:numPr>
          <w:ilvl w:val="0"/>
          <w:numId w:val="0"/>
        </w:numPr>
        <w:rPr>
          <w:rFonts w:hint="eastAsia"/>
          <w:sz w:val="32"/>
          <w:szCs w:val="32"/>
          <w:lang w:val="en-US" w:eastAsia="zh-CN"/>
        </w:rPr>
      </w:pPr>
      <w:r>
        <w:rPr>
          <w:rFonts w:hint="eastAsia"/>
          <w:sz w:val="32"/>
          <w:szCs w:val="32"/>
          <w:lang w:val="en-US" w:eastAsia="zh-CN"/>
        </w:rPr>
        <w:t>解：</w:t>
      </w:r>
    </w:p>
    <w:p w14:paraId="546E3515">
      <w:pPr>
        <w:numPr>
          <w:ilvl w:val="0"/>
          <w:numId w:val="0"/>
        </w:numPr>
        <w:rPr>
          <w:rFonts w:hint="default"/>
          <w:sz w:val="32"/>
          <w:szCs w:val="32"/>
          <w:lang w:val="en-US" w:eastAsia="zh-CN"/>
        </w:rPr>
      </w:pPr>
      <w:r>
        <w:rPr>
          <w:rFonts w:hint="eastAsia"/>
          <w:sz w:val="32"/>
          <w:szCs w:val="32"/>
          <w:lang w:val="en-US" w:eastAsia="zh-CN"/>
        </w:rPr>
        <w:t>(1)水吸收的热量：</w:t>
      </w:r>
    </w:p>
    <w:p w14:paraId="6CDD4491">
      <w:pPr>
        <w:numPr>
          <w:ilvl w:val="0"/>
          <w:numId w:val="0"/>
        </w:numPr>
        <w:rPr>
          <w:rFonts w:hint="default"/>
          <w:sz w:val="32"/>
          <w:szCs w:val="32"/>
          <w:lang w:val="en-US" w:eastAsia="zh-CN"/>
        </w:rPr>
      </w:pPr>
      <w:r>
        <w:rPr>
          <w:rFonts w:hint="eastAsia"/>
          <w:position w:val="-10"/>
          <w:sz w:val="32"/>
          <w:szCs w:val="32"/>
          <w:lang w:val="en-US" w:eastAsia="zh-CN"/>
        </w:rPr>
        <w:t xml:space="preserve">   </w:t>
      </w:r>
      <w:r>
        <w:rPr>
          <w:rFonts w:hint="eastAsia"/>
          <w:position w:val="-10"/>
          <w:sz w:val="32"/>
          <w:szCs w:val="32"/>
          <w:lang w:val="en-US" w:eastAsia="zh-CN"/>
        </w:rPr>
        <w:object>
          <v:shape id="_x0000_i1060" o:spt="75" type="#_x0000_t75" style="height:31.05pt;width:300.9pt;" o:ole="t" filled="f" o:preferrelative="t" stroked="f" coordsize="21600,21600">
            <v:path/>
            <v:fill on="f" focussize="0,0"/>
            <v:stroke on="f"/>
            <v:imagedata r:id="rId77" o:title=""/>
            <o:lock v:ext="edit" aspectratio="t"/>
            <w10:wrap type="none"/>
            <w10:anchorlock/>
          </v:shape>
          <o:OLEObject Type="Embed" ProgID="Equation.KSEE3" ShapeID="_x0000_i1060" DrawAspect="Content" ObjectID="_1468075760" r:id="rId76">
            <o:LockedField>false</o:LockedField>
          </o:OLEObject>
        </w:object>
      </w:r>
      <w:r>
        <w:rPr>
          <w:rFonts w:hint="eastAsia"/>
          <w:position w:val="-10"/>
          <w:sz w:val="32"/>
          <w:szCs w:val="32"/>
          <w:lang w:val="en-US" w:eastAsia="zh-CN"/>
        </w:rPr>
        <w:t xml:space="preserve">    </w:t>
      </w:r>
    </w:p>
    <w:p w14:paraId="4823E7C8">
      <w:pPr>
        <w:numPr>
          <w:ilvl w:val="0"/>
          <w:numId w:val="0"/>
        </w:numPr>
        <w:ind w:left="0" w:leftChars="0" w:firstLine="0" w:firstLineChars="0"/>
        <w:rPr>
          <w:rFonts w:hint="eastAsia"/>
          <w:sz w:val="32"/>
          <w:szCs w:val="32"/>
          <w:lang w:val="en-US" w:eastAsia="zh-CN"/>
        </w:rPr>
      </w:pPr>
      <w:r>
        <w:rPr>
          <w:rFonts w:hint="eastAsia" w:ascii="Calibri" w:hAnsi="Calibri" w:eastAsia="宋体" w:cs="宋体"/>
          <w:kern w:val="2"/>
          <w:sz w:val="32"/>
          <w:szCs w:val="32"/>
          <w:lang w:val="en-US" w:eastAsia="zh-CN" w:bidi="ar-SA"/>
        </w:rPr>
        <w:t>（2）</w:t>
      </w:r>
      <w:r>
        <w:rPr>
          <w:rFonts w:hint="eastAsia"/>
          <w:sz w:val="32"/>
          <w:szCs w:val="32"/>
          <w:lang w:val="en-US" w:eastAsia="zh-CN"/>
        </w:rPr>
        <w:t>电磁炉实际加热功率：</w:t>
      </w:r>
    </w:p>
    <w:p w14:paraId="48FADA26">
      <w:pPr>
        <w:numPr>
          <w:ilvl w:val="0"/>
          <w:numId w:val="0"/>
        </w:numPr>
        <w:ind w:left="0" w:leftChars="0" w:firstLine="0" w:firstLineChars="0"/>
        <w:rPr>
          <w:rFonts w:hint="eastAsia"/>
          <w:sz w:val="32"/>
          <w:szCs w:val="32"/>
          <w:lang w:val="en-US" w:eastAsia="zh-CN"/>
        </w:rPr>
      </w:pPr>
      <w:r>
        <w:rPr>
          <w:rFonts w:hint="eastAsia"/>
          <w:position w:val="-14"/>
          <w:sz w:val="32"/>
          <w:szCs w:val="32"/>
          <w:lang w:val="en-US" w:eastAsia="zh-CN"/>
        </w:rPr>
        <w:t xml:space="preserve">      </w:t>
      </w:r>
      <w:r>
        <w:rPr>
          <w:rFonts w:hint="eastAsia"/>
          <w:position w:val="-14"/>
          <w:sz w:val="32"/>
          <w:szCs w:val="32"/>
          <w:lang w:val="en-US" w:eastAsia="zh-CN"/>
        </w:rPr>
        <w:object>
          <v:shape id="_x0000_i1061" o:spt="75" type="#_x0000_t75" style="height:36.65pt;width:335.3pt;" o:ole="t" filled="f" o:preferrelative="t" stroked="f" coordsize="21600,21600">
            <v:path/>
            <v:fill on="f" focussize="0,0"/>
            <v:stroke on="f"/>
            <v:imagedata r:id="rId79" o:title=""/>
            <o:lock v:ext="edit" aspectratio="t"/>
            <w10:wrap type="none"/>
            <w10:anchorlock/>
          </v:shape>
          <o:OLEObject Type="Embed" ProgID="Equation.KSEE3" ShapeID="_x0000_i1061" DrawAspect="Content" ObjectID="_1468075761" r:id="rId78">
            <o:LockedField>false</o:LockedField>
          </o:OLEObject>
        </w:object>
      </w:r>
    </w:p>
    <w:p w14:paraId="17AB541D">
      <w:pPr>
        <w:numPr>
          <w:ilvl w:val="0"/>
          <w:numId w:val="0"/>
        </w:numPr>
        <w:rPr>
          <w:rFonts w:hint="eastAsia"/>
          <w:position w:val="-32"/>
          <w:sz w:val="32"/>
          <w:szCs w:val="32"/>
          <w:lang w:val="en-US" w:eastAsia="zh-CN"/>
        </w:rPr>
      </w:pPr>
      <w:r>
        <w:rPr>
          <w:rFonts w:hint="eastAsia"/>
          <w:sz w:val="32"/>
          <w:szCs w:val="32"/>
          <w:lang w:val="en-US" w:eastAsia="zh-CN"/>
        </w:rPr>
        <w:t>（3）所需时间：</w:t>
      </w:r>
      <w:r>
        <w:rPr>
          <w:rFonts w:hint="eastAsia"/>
          <w:position w:val="-32"/>
          <w:sz w:val="32"/>
          <w:szCs w:val="32"/>
          <w:lang w:val="en-US" w:eastAsia="zh-CN"/>
        </w:rPr>
        <w:object>
          <v:shape id="_x0000_i1062" o:spt="75" type="#_x0000_t75" style="height:54.85pt;width:214.95pt;" o:ole="t" filled="f" o:preferrelative="t" stroked="f" coordsize="21600,21600">
            <v:path/>
            <v:fill on="f" focussize="0,0"/>
            <v:stroke on="f"/>
            <v:imagedata r:id="rId81" o:title=""/>
            <o:lock v:ext="edit" aspectratio="t"/>
            <w10:wrap type="none"/>
            <w10:anchorlock/>
          </v:shape>
          <o:OLEObject Type="Embed" ProgID="Equation.KSEE3" ShapeID="_x0000_i1062" DrawAspect="Content" ObjectID="_1468075762" r:id="rId80">
            <o:LockedField>false</o:LockedField>
          </o:OLEObject>
        </w:object>
      </w:r>
      <w:r>
        <w:rPr>
          <w:rFonts w:hint="eastAsia"/>
          <w:position w:val="-32"/>
          <w:sz w:val="32"/>
          <w:szCs w:val="32"/>
          <w:lang w:val="en-US" w:eastAsia="zh-CN"/>
        </w:rPr>
        <w:t xml:space="preserve">                         </w:t>
      </w:r>
    </w:p>
    <w:p w14:paraId="2E2FB3E7">
      <w:pPr>
        <w:widowControl w:val="0"/>
        <w:numPr>
          <w:ilvl w:val="0"/>
          <w:numId w:val="0"/>
        </w:numPr>
        <w:jc w:val="both"/>
        <w:rPr>
          <w:rFonts w:hint="default"/>
          <w:color w:val="auto"/>
          <w:sz w:val="32"/>
          <w:szCs w:val="32"/>
          <w:lang w:val="en-US" w:eastAsia="zh-CN"/>
        </w:rPr>
      </w:pPr>
      <w:r>
        <w:rPr>
          <w:rFonts w:hint="eastAsia"/>
          <w:sz w:val="32"/>
          <w:szCs w:val="32"/>
          <w:lang w:val="en-US" w:eastAsia="zh-CN"/>
        </w:rPr>
        <w:t xml:space="preserve">                   </w:t>
      </w:r>
    </w:p>
    <w:p w14:paraId="35DDA43E">
      <w:pPr>
        <w:numPr>
          <w:ilvl w:val="0"/>
          <w:numId w:val="0"/>
        </w:numPr>
        <w:rPr>
          <w:rFonts w:hint="default"/>
          <w:color w:val="auto"/>
          <w:sz w:val="32"/>
          <w:szCs w:val="32"/>
          <w:lang w:val="en-US" w:eastAsia="zh-CN"/>
        </w:rPr>
      </w:pPr>
    </w:p>
    <w:p w14:paraId="47659E35">
      <w:pPr>
        <w:numPr>
          <w:ilvl w:val="0"/>
          <w:numId w:val="0"/>
        </w:numPr>
        <w:ind w:firstLine="320" w:firstLineChars="100"/>
        <w:rPr>
          <w:rFonts w:hint="eastAsia"/>
          <w:sz w:val="32"/>
          <w:szCs w:val="32"/>
          <w:lang w:val="en-US" w:eastAsia="zh-CN"/>
        </w:rPr>
      </w:pPr>
      <w:r>
        <w:rPr>
          <w:rFonts w:hint="eastAsia"/>
          <w:sz w:val="32"/>
          <w:szCs w:val="32"/>
          <w:lang w:val="en-US" w:eastAsia="zh-CN"/>
        </w:rPr>
        <w:br w:type="textWrapping"/>
      </w:r>
      <w:r>
        <w:rPr>
          <w:rFonts w:hint="eastAsia"/>
          <w:sz w:val="32"/>
          <w:szCs w:val="32"/>
          <w:lang w:val="en-US" w:eastAsia="zh-CN"/>
        </w:rPr>
        <w:t>第三讲 光学在工程技术中的应用</w:t>
      </w:r>
    </w:p>
    <w:p w14:paraId="454FAFCF">
      <w:pPr>
        <w:numPr>
          <w:ilvl w:val="0"/>
          <w:numId w:val="14"/>
        </w:numPr>
        <w:ind w:firstLine="320" w:firstLineChars="100"/>
        <w:rPr>
          <w:rFonts w:hint="eastAsia"/>
          <w:sz w:val="32"/>
          <w:szCs w:val="32"/>
          <w:lang w:val="en-US" w:eastAsia="zh-CN"/>
        </w:rPr>
      </w:pPr>
      <w:r>
        <w:rPr>
          <w:rFonts w:hint="eastAsia"/>
          <w:sz w:val="32"/>
          <w:szCs w:val="32"/>
          <w:lang w:val="en-US" w:eastAsia="zh-CN"/>
        </w:rPr>
        <w:t>双光束干涉法在煤矿检测甲烷气体中的应用及主要优点</w:t>
      </w:r>
    </w:p>
    <w:p w14:paraId="4D195D4E">
      <w:pPr>
        <w:numPr>
          <w:ilvl w:val="0"/>
          <w:numId w:val="15"/>
        </w:numPr>
        <w:ind w:left="420" w:leftChars="0" w:firstLine="0" w:firstLineChars="0"/>
        <w:rPr>
          <w:rFonts w:hint="eastAsia"/>
          <w:sz w:val="32"/>
          <w:szCs w:val="32"/>
          <w:lang w:val="en-US" w:eastAsia="zh-CN"/>
        </w:rPr>
      </w:pPr>
      <w:r>
        <w:rPr>
          <w:rFonts w:hint="eastAsia"/>
          <w:sz w:val="32"/>
          <w:szCs w:val="32"/>
          <w:lang w:val="en-US" w:eastAsia="zh-CN"/>
        </w:rPr>
        <w:t>两束光相干的条件</w:t>
      </w:r>
    </w:p>
    <w:p w14:paraId="17FA8345">
      <w:pPr>
        <w:numPr>
          <w:ilvl w:val="0"/>
          <w:numId w:val="15"/>
        </w:numPr>
        <w:ind w:left="420" w:leftChars="0" w:firstLine="0" w:firstLineChars="0"/>
        <w:rPr>
          <w:rFonts w:hint="default"/>
          <w:sz w:val="32"/>
          <w:szCs w:val="32"/>
          <w:lang w:val="en-US" w:eastAsia="zh-CN"/>
        </w:rPr>
      </w:pPr>
      <w:r>
        <w:rPr>
          <w:rFonts w:hint="eastAsia"/>
          <w:sz w:val="32"/>
          <w:szCs w:val="32"/>
          <w:lang w:val="en-US" w:eastAsia="zh-CN"/>
        </w:rPr>
        <w:t>双光束干涉法在煤矿检测甲烷气体中的应用及主要优点</w:t>
      </w:r>
    </w:p>
    <w:p w14:paraId="1AF03B59">
      <w:pPr>
        <w:numPr>
          <w:ilvl w:val="0"/>
          <w:numId w:val="0"/>
        </w:numPr>
        <w:ind w:firstLine="960" w:firstLineChars="300"/>
        <w:rPr>
          <w:rFonts w:hint="default"/>
          <w:sz w:val="32"/>
          <w:szCs w:val="32"/>
          <w:lang w:val="en-US" w:eastAsia="zh-CN"/>
        </w:rPr>
      </w:pPr>
      <w:r>
        <w:rPr>
          <w:rFonts w:hint="eastAsia"/>
          <w:sz w:val="32"/>
          <w:szCs w:val="32"/>
          <w:lang w:val="en-US" w:eastAsia="zh-CN"/>
        </w:rPr>
        <w:t xml:space="preserve">  主要优点：</w:t>
      </w:r>
      <w:r>
        <w:rPr>
          <w:rFonts w:hint="default"/>
          <w:color w:val="auto"/>
          <w:sz w:val="32"/>
          <w:szCs w:val="32"/>
          <w:lang w:val="en-US" w:eastAsia="zh-CN"/>
        </w:rPr>
        <w:t>测量精度高、响应速度快、稳定性好</w:t>
      </w:r>
    </w:p>
    <w:p w14:paraId="519CCA4D">
      <w:pPr>
        <w:numPr>
          <w:ilvl w:val="0"/>
          <w:numId w:val="0"/>
        </w:numPr>
        <w:ind w:firstLine="320" w:firstLineChars="100"/>
        <w:rPr>
          <w:rFonts w:hint="eastAsia"/>
          <w:sz w:val="32"/>
          <w:szCs w:val="32"/>
          <w:lang w:val="en-US" w:eastAsia="zh-CN"/>
        </w:rPr>
      </w:pPr>
      <w:r>
        <w:rPr>
          <w:rFonts w:hint="eastAsia"/>
          <w:sz w:val="32"/>
          <w:szCs w:val="32"/>
          <w:lang w:val="en-US" w:eastAsia="zh-CN"/>
        </w:rPr>
        <w:t>二、光纤及其应用</w:t>
      </w:r>
    </w:p>
    <w:p w14:paraId="24DC44A1">
      <w:pPr>
        <w:numPr>
          <w:ilvl w:val="0"/>
          <w:numId w:val="0"/>
        </w:numPr>
        <w:ind w:firstLine="320" w:firstLineChars="100"/>
        <w:rPr>
          <w:rFonts w:hint="eastAsia"/>
          <w:sz w:val="32"/>
          <w:szCs w:val="32"/>
          <w:lang w:val="en-US" w:eastAsia="zh-CN"/>
        </w:rPr>
      </w:pPr>
      <w:r>
        <w:rPr>
          <w:rFonts w:hint="eastAsia"/>
          <w:sz w:val="32"/>
          <w:szCs w:val="32"/>
          <w:lang w:val="en-US" w:eastAsia="zh-CN"/>
        </w:rPr>
        <w:t xml:space="preserve">    1、光纤的构造</w:t>
      </w:r>
    </w:p>
    <w:p w14:paraId="49C7318D">
      <w:pPr>
        <w:numPr>
          <w:ilvl w:val="0"/>
          <w:numId w:val="0"/>
        </w:numPr>
        <w:ind w:left="1490" w:leftChars="100" w:hanging="1280" w:hangingChars="400"/>
        <w:rPr>
          <w:rFonts w:hint="default"/>
          <w:sz w:val="32"/>
          <w:szCs w:val="32"/>
          <w:lang w:val="en-US" w:eastAsia="zh-CN"/>
        </w:rPr>
      </w:pPr>
      <w:r>
        <w:rPr>
          <w:rFonts w:hint="eastAsia"/>
          <w:sz w:val="32"/>
          <w:szCs w:val="32"/>
          <w:lang w:val="en-US" w:eastAsia="zh-CN"/>
        </w:rPr>
        <w:t xml:space="preserve">        在折射率为n1的圆柱形纤芯外面是折射率为n2的同心圆柱包层(n2&lt;n1)，纤芯的作用是传导光波，包层的作用是把光波封闭在纤芯中传播。</w:t>
      </w:r>
    </w:p>
    <w:p w14:paraId="02D97A25">
      <w:pPr>
        <w:numPr>
          <w:ilvl w:val="0"/>
          <w:numId w:val="0"/>
        </w:numPr>
        <w:ind w:left="420" w:leftChars="0" w:firstLine="320" w:firstLineChars="100"/>
        <w:rPr>
          <w:rFonts w:hint="eastAsia"/>
          <w:sz w:val="32"/>
          <w:szCs w:val="32"/>
          <w:lang w:val="en-US" w:eastAsia="zh-CN"/>
        </w:rPr>
      </w:pPr>
      <w:r>
        <w:rPr>
          <w:rFonts w:hint="eastAsia"/>
          <w:sz w:val="32"/>
          <w:szCs w:val="32"/>
          <w:lang w:val="en-US" w:eastAsia="zh-CN"/>
        </w:rPr>
        <w:t>2、光纤传输光信号时的工作原理</w:t>
      </w:r>
    </w:p>
    <w:p w14:paraId="0A1D2BE2">
      <w:pPr>
        <w:numPr>
          <w:ilvl w:val="0"/>
          <w:numId w:val="0"/>
        </w:numPr>
        <w:ind w:left="420" w:leftChars="0"/>
        <w:rPr>
          <w:rFonts w:hint="default"/>
          <w:sz w:val="32"/>
          <w:szCs w:val="32"/>
          <w:lang w:val="en-US" w:eastAsia="zh-CN"/>
        </w:rPr>
      </w:pPr>
      <w:r>
        <w:rPr>
          <w:rFonts w:hint="eastAsia"/>
          <w:sz w:val="32"/>
          <w:szCs w:val="32"/>
          <w:lang w:val="en-US" w:eastAsia="zh-CN"/>
        </w:rPr>
        <w:t xml:space="preserve">      利用光的全反射原理传播光波。</w:t>
      </w:r>
    </w:p>
    <w:p w14:paraId="319EF7E4">
      <w:pPr>
        <w:numPr>
          <w:ilvl w:val="0"/>
          <w:numId w:val="0"/>
        </w:numPr>
        <w:ind w:firstLine="320" w:firstLineChars="100"/>
        <w:rPr>
          <w:rFonts w:hint="eastAsia"/>
          <w:sz w:val="32"/>
          <w:szCs w:val="32"/>
          <w:lang w:val="en-US" w:eastAsia="zh-CN"/>
        </w:rPr>
      </w:pPr>
      <w:r>
        <w:rPr>
          <w:rFonts w:hint="eastAsia"/>
          <w:sz w:val="32"/>
          <w:szCs w:val="32"/>
          <w:lang w:val="en-US" w:eastAsia="zh-CN"/>
        </w:rPr>
        <w:t xml:space="preserve">    3、光纤的数值孔径</w:t>
      </w:r>
    </w:p>
    <w:p w14:paraId="2DB7E3AB">
      <w:pPr>
        <w:numPr>
          <w:ilvl w:val="0"/>
          <w:numId w:val="0"/>
        </w:numPr>
        <w:ind w:firstLine="320" w:firstLineChars="100"/>
        <w:rPr>
          <w:rFonts w:hint="default"/>
          <w:sz w:val="32"/>
          <w:szCs w:val="32"/>
          <w:lang w:val="en-US" w:eastAsia="zh-CN"/>
        </w:rPr>
      </w:pPr>
      <w:r>
        <w:rPr>
          <w:rFonts w:hint="eastAsia"/>
          <w:sz w:val="32"/>
          <w:szCs w:val="32"/>
          <w:lang w:val="en-US" w:eastAsia="zh-CN"/>
        </w:rPr>
        <w:t xml:space="preserve">     </w:t>
      </w:r>
      <w:r>
        <w:rPr>
          <w:rFonts w:hint="eastAsia"/>
          <w:position w:val="-12"/>
          <w:sz w:val="32"/>
          <w:szCs w:val="32"/>
          <w:lang w:val="en-US" w:eastAsia="zh-CN"/>
        </w:rPr>
        <w:object>
          <v:shape id="_x0000_i1063" o:spt="75" type="#_x0000_t75" style="height:34.65pt;width:135.35pt;" o:ole="t" filled="f" o:preferrelative="t" stroked="f" coordsize="21600,21600">
            <v:path/>
            <v:fill on="f" focussize="0,0"/>
            <v:stroke on="f"/>
            <v:imagedata r:id="rId83" o:title=""/>
            <o:lock v:ext="edit" aspectratio="t"/>
            <w10:wrap type="none"/>
            <w10:anchorlock/>
          </v:shape>
          <o:OLEObject Type="Embed" ProgID="Equation.KSEE3" ShapeID="_x0000_i1063" DrawAspect="Content" ObjectID="_1468075763" r:id="rId82">
            <o:LockedField>false</o:LockedField>
          </o:OLEObject>
        </w:object>
      </w:r>
    </w:p>
    <w:p w14:paraId="4B4D225D">
      <w:pPr>
        <w:numPr>
          <w:ilvl w:val="0"/>
          <w:numId w:val="0"/>
        </w:numPr>
        <w:ind w:firstLine="320" w:firstLineChars="100"/>
        <w:rPr>
          <w:rFonts w:hint="eastAsia"/>
          <w:sz w:val="32"/>
          <w:szCs w:val="32"/>
          <w:lang w:val="en-US" w:eastAsia="zh-CN"/>
        </w:rPr>
      </w:pPr>
    </w:p>
    <w:p w14:paraId="6153442C">
      <w:pPr>
        <w:numPr>
          <w:ilvl w:val="0"/>
          <w:numId w:val="0"/>
        </w:numPr>
        <w:ind w:firstLine="320" w:firstLineChars="100"/>
        <w:rPr>
          <w:rFonts w:hint="eastAsia"/>
          <w:sz w:val="32"/>
          <w:szCs w:val="32"/>
          <w:lang w:val="en-US" w:eastAsia="zh-CN"/>
        </w:rPr>
      </w:pPr>
      <w:r>
        <w:rPr>
          <w:rFonts w:hint="eastAsia"/>
          <w:sz w:val="32"/>
          <w:szCs w:val="32"/>
          <w:lang w:val="en-US" w:eastAsia="zh-CN"/>
        </w:rPr>
        <w:t>三、红外光电效应及其应用</w:t>
      </w:r>
    </w:p>
    <w:p w14:paraId="3C175AE5">
      <w:pPr>
        <w:numPr>
          <w:ilvl w:val="0"/>
          <w:numId w:val="0"/>
        </w:numPr>
        <w:ind w:firstLine="320" w:firstLineChars="100"/>
        <w:rPr>
          <w:rFonts w:hint="eastAsia"/>
          <w:sz w:val="32"/>
          <w:szCs w:val="32"/>
          <w:lang w:val="en-US" w:eastAsia="zh-CN"/>
        </w:rPr>
      </w:pPr>
      <w:r>
        <w:rPr>
          <w:rFonts w:hint="eastAsia"/>
          <w:sz w:val="32"/>
          <w:szCs w:val="32"/>
          <w:lang w:val="en-US" w:eastAsia="zh-CN"/>
        </w:rPr>
        <w:t xml:space="preserve">    1、什么是红外光电效应</w:t>
      </w:r>
    </w:p>
    <w:p w14:paraId="2D077AD7">
      <w:pPr>
        <w:numPr>
          <w:ilvl w:val="0"/>
          <w:numId w:val="0"/>
        </w:numPr>
        <w:ind w:firstLine="320" w:firstLineChars="100"/>
        <w:rPr>
          <w:rFonts w:hint="default"/>
          <w:sz w:val="32"/>
          <w:szCs w:val="32"/>
          <w:lang w:val="en-US" w:eastAsia="zh-CN"/>
        </w:rPr>
      </w:pPr>
      <w:r>
        <w:rPr>
          <w:rFonts w:hint="eastAsia"/>
          <w:sz w:val="32"/>
          <w:szCs w:val="32"/>
          <w:lang w:val="en-US" w:eastAsia="zh-CN"/>
        </w:rPr>
        <w:t xml:space="preserve">       用红外光照射物体时产生电信号的现象。</w:t>
      </w:r>
    </w:p>
    <w:p w14:paraId="71C826C3">
      <w:pPr>
        <w:numPr>
          <w:ilvl w:val="0"/>
          <w:numId w:val="0"/>
        </w:numPr>
        <w:ind w:firstLine="960" w:firstLineChars="300"/>
        <w:rPr>
          <w:rFonts w:hint="eastAsia"/>
          <w:sz w:val="32"/>
          <w:szCs w:val="32"/>
          <w:lang w:val="en-US" w:eastAsia="zh-CN"/>
        </w:rPr>
      </w:pPr>
      <w:r>
        <w:rPr>
          <w:rFonts w:hint="eastAsia"/>
          <w:sz w:val="32"/>
          <w:szCs w:val="32"/>
          <w:lang w:val="en-US" w:eastAsia="zh-CN"/>
        </w:rPr>
        <w:t>2、红外线的特性及军事应用</w:t>
      </w:r>
    </w:p>
    <w:p w14:paraId="49BA77BC">
      <w:pPr>
        <w:numPr>
          <w:ilvl w:val="0"/>
          <w:numId w:val="0"/>
        </w:numPr>
        <w:ind w:firstLine="320" w:firstLineChars="100"/>
        <w:rPr>
          <w:rFonts w:hint="default"/>
          <w:sz w:val="32"/>
          <w:szCs w:val="32"/>
          <w:lang w:val="en-US" w:eastAsia="zh-CN"/>
        </w:rPr>
      </w:pPr>
      <w:r>
        <w:rPr>
          <w:rFonts w:hint="eastAsia"/>
          <w:sz w:val="32"/>
          <w:szCs w:val="32"/>
          <w:lang w:val="en-US" w:eastAsia="zh-CN"/>
        </w:rPr>
        <w:t xml:space="preserve">       红外光电效应，红外辐射，红外反射，大气的传输特性(红外线的大气窗口)</w:t>
      </w:r>
    </w:p>
    <w:p w14:paraId="02534062">
      <w:pPr>
        <w:numPr>
          <w:ilvl w:val="0"/>
          <w:numId w:val="0"/>
        </w:numPr>
        <w:ind w:firstLine="320" w:firstLineChars="100"/>
        <w:rPr>
          <w:rFonts w:hint="default"/>
          <w:sz w:val="32"/>
          <w:szCs w:val="32"/>
          <w:lang w:val="en-US" w:eastAsia="zh-CN"/>
        </w:rPr>
      </w:pPr>
      <w:r>
        <w:rPr>
          <w:rFonts w:hint="eastAsia"/>
          <w:sz w:val="32"/>
          <w:szCs w:val="32"/>
          <w:lang w:val="en-US" w:eastAsia="zh-CN"/>
        </w:rPr>
        <w:t>单选题</w:t>
      </w:r>
    </w:p>
    <w:p w14:paraId="4672648F">
      <w:pPr>
        <w:keepNext w:val="0"/>
        <w:keepLines w:val="0"/>
        <w:widowControl/>
        <w:numPr>
          <w:ilvl w:val="0"/>
          <w:numId w:val="0"/>
        </w:numPr>
        <w:suppressLineNumbers w:val="0"/>
        <w:ind w:leftChars="0"/>
        <w:jc w:val="left"/>
        <w:rPr>
          <w:rFonts w:hint="default" w:ascii="Times New Roman" w:hAnsi="Times New Roman" w:eastAsia="宋体" w:cs="Times New Roman"/>
          <w:color w:val="auto"/>
          <w:kern w:val="0"/>
          <w:sz w:val="32"/>
          <w:szCs w:val="32"/>
          <w:lang w:val="en-US" w:eastAsia="zh-CN"/>
        </w:rPr>
      </w:pPr>
      <w:r>
        <w:rPr>
          <w:rFonts w:hint="eastAsia" w:ascii="Times New Roman" w:hAnsi="Times New Roman" w:cs="Times New Roman"/>
          <w:color w:val="auto"/>
          <w:kern w:val="0"/>
          <w:sz w:val="32"/>
          <w:szCs w:val="32"/>
          <w:lang w:val="en-US" w:eastAsia="zh-CN"/>
        </w:rPr>
        <w:t>16、</w:t>
      </w:r>
      <w:r>
        <w:rPr>
          <w:rFonts w:hint="eastAsia" w:ascii="Times New Roman" w:hAnsi="Times New Roman" w:eastAsia="宋体" w:cs="Times New Roman"/>
          <w:color w:val="auto"/>
          <w:kern w:val="0"/>
          <w:sz w:val="32"/>
          <w:szCs w:val="32"/>
          <w:lang w:val="en-US" w:eastAsia="zh-CN"/>
        </w:rPr>
        <w:t>两束光产生干涉现象的条件是（   ）</w:t>
      </w:r>
    </w:p>
    <w:p w14:paraId="573AE47B">
      <w:pPr>
        <w:keepNext w:val="0"/>
        <w:keepLines w:val="0"/>
        <w:widowControl/>
        <w:numPr>
          <w:ilvl w:val="0"/>
          <w:numId w:val="16"/>
        </w:numPr>
        <w:suppressLineNumbers w:val="0"/>
        <w:ind w:leftChars="0"/>
        <w:jc w:val="left"/>
        <w:rPr>
          <w:rFonts w:hint="default" w:ascii="Times New Roman" w:hAnsi="Times New Roman" w:eastAsia="宋体" w:cs="Times New Roman"/>
          <w:color w:val="auto"/>
          <w:kern w:val="0"/>
          <w:sz w:val="32"/>
          <w:szCs w:val="32"/>
          <w:lang w:val="en-US" w:eastAsia="zh-CN"/>
        </w:rPr>
      </w:pPr>
      <w:r>
        <w:rPr>
          <w:rFonts w:hint="eastAsia" w:ascii="Times New Roman" w:hAnsi="Times New Roman" w:eastAsia="宋体" w:cs="Times New Roman"/>
          <w:color w:val="auto"/>
          <w:kern w:val="0"/>
          <w:sz w:val="32"/>
          <w:szCs w:val="32"/>
          <w:lang w:val="en-US" w:eastAsia="zh-CN"/>
        </w:rPr>
        <w:t>振动频率相同；</w:t>
      </w:r>
    </w:p>
    <w:p w14:paraId="1F60DE79">
      <w:pPr>
        <w:keepNext w:val="0"/>
        <w:keepLines w:val="0"/>
        <w:widowControl/>
        <w:numPr>
          <w:ilvl w:val="0"/>
          <w:numId w:val="16"/>
        </w:numPr>
        <w:suppressLineNumbers w:val="0"/>
        <w:ind w:leftChars="0"/>
        <w:jc w:val="left"/>
        <w:rPr>
          <w:rFonts w:hint="default" w:ascii="Times New Roman" w:hAnsi="Times New Roman" w:eastAsia="宋体" w:cs="Times New Roman"/>
          <w:color w:val="auto"/>
          <w:kern w:val="0"/>
          <w:sz w:val="32"/>
          <w:szCs w:val="32"/>
          <w:lang w:val="en-US" w:eastAsia="zh-CN"/>
        </w:rPr>
      </w:pPr>
      <w:r>
        <w:rPr>
          <w:rFonts w:hint="eastAsia" w:ascii="Times New Roman" w:hAnsi="Times New Roman" w:eastAsia="宋体" w:cs="Times New Roman"/>
          <w:color w:val="auto"/>
          <w:kern w:val="0"/>
          <w:sz w:val="32"/>
          <w:szCs w:val="32"/>
          <w:lang w:val="en-US" w:eastAsia="zh-CN"/>
        </w:rPr>
        <w:t>振动方向相同；</w:t>
      </w:r>
    </w:p>
    <w:p w14:paraId="71224FB5">
      <w:pPr>
        <w:keepNext w:val="0"/>
        <w:keepLines w:val="0"/>
        <w:widowControl/>
        <w:numPr>
          <w:ilvl w:val="0"/>
          <w:numId w:val="16"/>
        </w:numPr>
        <w:suppressLineNumbers w:val="0"/>
        <w:ind w:leftChars="0"/>
        <w:jc w:val="left"/>
        <w:rPr>
          <w:rFonts w:hint="default" w:ascii="Times New Roman" w:hAnsi="Times New Roman" w:eastAsia="宋体" w:cs="Times New Roman"/>
          <w:color w:val="auto"/>
          <w:kern w:val="0"/>
          <w:sz w:val="32"/>
          <w:szCs w:val="32"/>
          <w:lang w:val="en-US" w:eastAsia="zh-CN"/>
        </w:rPr>
      </w:pPr>
      <w:r>
        <w:rPr>
          <w:rFonts w:hint="eastAsia" w:ascii="Times New Roman" w:hAnsi="Times New Roman" w:cs="Times New Roman"/>
          <w:color w:val="auto"/>
          <w:kern w:val="0"/>
          <w:sz w:val="32"/>
          <w:szCs w:val="32"/>
          <w:lang w:val="en-US" w:eastAsia="zh-CN"/>
        </w:rPr>
        <w:t>相位相同或</w:t>
      </w:r>
      <w:r>
        <w:rPr>
          <w:rFonts w:hint="eastAsia" w:ascii="Times New Roman" w:hAnsi="Times New Roman" w:eastAsia="宋体" w:cs="Times New Roman"/>
          <w:color w:val="auto"/>
          <w:kern w:val="0"/>
          <w:sz w:val="32"/>
          <w:szCs w:val="32"/>
          <w:lang w:val="en-US" w:eastAsia="zh-CN"/>
        </w:rPr>
        <w:t>相位差恒定；</w:t>
      </w:r>
    </w:p>
    <w:p w14:paraId="5A0593BA">
      <w:pPr>
        <w:keepNext w:val="0"/>
        <w:keepLines w:val="0"/>
        <w:widowControl/>
        <w:numPr>
          <w:ilvl w:val="0"/>
          <w:numId w:val="16"/>
        </w:numPr>
        <w:suppressLineNumbers w:val="0"/>
        <w:ind w:leftChars="0"/>
        <w:jc w:val="left"/>
        <w:rPr>
          <w:rFonts w:hint="default" w:ascii="Times New Roman" w:hAnsi="Times New Roman" w:eastAsia="宋体" w:cs="Times New Roman"/>
          <w:color w:val="auto"/>
          <w:kern w:val="0"/>
          <w:sz w:val="32"/>
          <w:szCs w:val="32"/>
          <w:lang w:val="en-US" w:eastAsia="zh-CN"/>
        </w:rPr>
      </w:pPr>
      <w:r>
        <w:rPr>
          <w:rFonts w:hint="eastAsia" w:ascii="Times New Roman" w:hAnsi="Times New Roman" w:eastAsia="宋体" w:cs="Times New Roman"/>
          <w:color w:val="auto"/>
          <w:kern w:val="0"/>
          <w:sz w:val="32"/>
          <w:szCs w:val="32"/>
          <w:lang w:val="en-US" w:eastAsia="zh-CN"/>
        </w:rPr>
        <w:t>以上三项都包括。</w:t>
      </w:r>
    </w:p>
    <w:p w14:paraId="43A8BB94">
      <w:pPr>
        <w:keepNext w:val="0"/>
        <w:keepLines w:val="0"/>
        <w:widowControl/>
        <w:numPr>
          <w:ilvl w:val="0"/>
          <w:numId w:val="0"/>
        </w:numPr>
        <w:suppressLineNumbers w:val="0"/>
        <w:jc w:val="left"/>
        <w:rPr>
          <w:rFonts w:hint="eastAsia" w:ascii="Times New Roman" w:hAnsi="Times New Roman" w:eastAsia="宋体" w:cs="Times New Roman"/>
          <w:color w:val="auto"/>
          <w:kern w:val="0"/>
          <w:sz w:val="32"/>
          <w:szCs w:val="32"/>
          <w:lang w:val="en-US" w:eastAsia="zh-CN"/>
        </w:rPr>
      </w:pPr>
    </w:p>
    <w:p w14:paraId="4792BDF9">
      <w:pPr>
        <w:numPr>
          <w:ilvl w:val="0"/>
          <w:numId w:val="0"/>
        </w:numPr>
        <w:rPr>
          <w:rFonts w:hint="default"/>
          <w:color w:val="auto"/>
          <w:sz w:val="32"/>
          <w:szCs w:val="32"/>
          <w:lang w:val="en-US" w:eastAsia="zh-CN"/>
        </w:rPr>
      </w:pPr>
      <w:r>
        <w:rPr>
          <w:rFonts w:hint="eastAsia"/>
          <w:color w:val="auto"/>
          <w:sz w:val="32"/>
          <w:szCs w:val="32"/>
          <w:lang w:val="en-US" w:eastAsia="zh-CN"/>
        </w:rPr>
        <w:t>17、</w:t>
      </w:r>
      <w:r>
        <w:rPr>
          <w:rFonts w:hint="default"/>
          <w:color w:val="auto"/>
          <w:sz w:val="32"/>
          <w:szCs w:val="32"/>
          <w:lang w:val="en-US" w:eastAsia="zh-CN"/>
        </w:rPr>
        <w:t>在煤矿井下，双光束干涉法的主要应用是什么？</w:t>
      </w:r>
    </w:p>
    <w:p w14:paraId="4B6411BA">
      <w:pPr>
        <w:numPr>
          <w:ilvl w:val="0"/>
          <w:numId w:val="17"/>
        </w:numPr>
        <w:ind w:leftChars="0"/>
        <w:rPr>
          <w:rFonts w:hint="default"/>
          <w:color w:val="auto"/>
          <w:sz w:val="32"/>
          <w:szCs w:val="32"/>
          <w:lang w:val="en-US" w:eastAsia="zh-CN"/>
        </w:rPr>
      </w:pPr>
      <w:r>
        <w:rPr>
          <w:rFonts w:hint="default"/>
          <w:color w:val="auto"/>
          <w:sz w:val="32"/>
          <w:szCs w:val="32"/>
          <w:lang w:val="en-US" w:eastAsia="zh-CN"/>
        </w:rPr>
        <w:t>检测煤矿甲烷浓度</w:t>
      </w:r>
      <w:r>
        <w:rPr>
          <w:rFonts w:hint="eastAsia"/>
          <w:color w:val="auto"/>
          <w:sz w:val="32"/>
          <w:szCs w:val="32"/>
          <w:lang w:val="en-US" w:eastAsia="zh-CN"/>
        </w:rPr>
        <w:t>;</w:t>
      </w:r>
    </w:p>
    <w:p w14:paraId="7F868706">
      <w:pPr>
        <w:numPr>
          <w:ilvl w:val="0"/>
          <w:numId w:val="17"/>
        </w:numPr>
        <w:ind w:leftChars="0"/>
        <w:rPr>
          <w:rFonts w:hint="default"/>
          <w:color w:val="auto"/>
          <w:sz w:val="32"/>
          <w:szCs w:val="32"/>
          <w:lang w:val="en-US" w:eastAsia="zh-CN"/>
        </w:rPr>
      </w:pPr>
      <w:r>
        <w:rPr>
          <w:rFonts w:hint="default"/>
          <w:color w:val="auto"/>
          <w:sz w:val="32"/>
          <w:szCs w:val="32"/>
          <w:lang w:val="en-US" w:eastAsia="zh-CN"/>
        </w:rPr>
        <w:t>检测水质</w:t>
      </w:r>
      <w:r>
        <w:rPr>
          <w:rFonts w:hint="eastAsia"/>
          <w:color w:val="auto"/>
          <w:sz w:val="32"/>
          <w:szCs w:val="32"/>
          <w:lang w:val="en-US" w:eastAsia="zh-CN"/>
        </w:rPr>
        <w:t>;</w:t>
      </w:r>
    </w:p>
    <w:p w14:paraId="326DCE5E">
      <w:pPr>
        <w:numPr>
          <w:ilvl w:val="0"/>
          <w:numId w:val="17"/>
        </w:numPr>
        <w:ind w:leftChars="0"/>
        <w:rPr>
          <w:rFonts w:hint="default"/>
          <w:color w:val="auto"/>
          <w:sz w:val="32"/>
          <w:szCs w:val="32"/>
          <w:lang w:val="en-US" w:eastAsia="zh-CN"/>
        </w:rPr>
      </w:pPr>
      <w:r>
        <w:rPr>
          <w:rFonts w:hint="default"/>
          <w:color w:val="auto"/>
          <w:sz w:val="32"/>
          <w:szCs w:val="32"/>
          <w:lang w:val="en-US" w:eastAsia="zh-CN"/>
        </w:rPr>
        <w:t>检测空气污染物浓度</w:t>
      </w:r>
      <w:r>
        <w:rPr>
          <w:rFonts w:hint="eastAsia"/>
          <w:color w:val="auto"/>
          <w:sz w:val="32"/>
          <w:szCs w:val="32"/>
          <w:lang w:val="en-US" w:eastAsia="zh-CN"/>
        </w:rPr>
        <w:t>;</w:t>
      </w:r>
    </w:p>
    <w:p w14:paraId="54A81A5E">
      <w:pPr>
        <w:numPr>
          <w:ilvl w:val="0"/>
          <w:numId w:val="17"/>
        </w:numPr>
        <w:ind w:leftChars="0"/>
        <w:rPr>
          <w:rFonts w:hint="default"/>
          <w:color w:val="auto"/>
          <w:sz w:val="32"/>
          <w:szCs w:val="32"/>
          <w:lang w:val="en-US" w:eastAsia="zh-CN"/>
        </w:rPr>
      </w:pPr>
      <w:r>
        <w:rPr>
          <w:rFonts w:hint="default"/>
          <w:color w:val="auto"/>
          <w:sz w:val="32"/>
          <w:szCs w:val="32"/>
          <w:lang w:val="en-US" w:eastAsia="zh-CN"/>
        </w:rPr>
        <w:t>检测温度变化</w:t>
      </w:r>
    </w:p>
    <w:p w14:paraId="08CC08E3">
      <w:pPr>
        <w:keepNext w:val="0"/>
        <w:keepLines w:val="0"/>
        <w:widowControl/>
        <w:numPr>
          <w:ilvl w:val="0"/>
          <w:numId w:val="0"/>
        </w:numPr>
        <w:suppressLineNumbers w:val="0"/>
        <w:jc w:val="left"/>
        <w:rPr>
          <w:rFonts w:hint="default" w:ascii="Times New Roman" w:hAnsi="Times New Roman" w:eastAsia="宋体" w:cs="Times New Roman"/>
          <w:color w:val="auto"/>
          <w:kern w:val="0"/>
          <w:sz w:val="32"/>
          <w:szCs w:val="32"/>
          <w:lang w:val="en-US" w:eastAsia="zh-CN"/>
        </w:rPr>
      </w:pPr>
    </w:p>
    <w:p w14:paraId="542D001C">
      <w:pPr>
        <w:numPr>
          <w:ilvl w:val="0"/>
          <w:numId w:val="0"/>
        </w:numPr>
        <w:rPr>
          <w:rFonts w:hint="default"/>
          <w:color w:val="auto"/>
          <w:sz w:val="32"/>
          <w:szCs w:val="32"/>
          <w:lang w:val="en-US" w:eastAsia="zh-CN"/>
        </w:rPr>
      </w:pPr>
      <w:r>
        <w:rPr>
          <w:rFonts w:hint="eastAsia"/>
          <w:color w:val="auto"/>
          <w:sz w:val="32"/>
          <w:szCs w:val="32"/>
          <w:lang w:val="en-US" w:eastAsia="zh-CN"/>
        </w:rPr>
        <w:t>18、</w:t>
      </w:r>
      <w:r>
        <w:rPr>
          <w:rFonts w:hint="default"/>
          <w:color w:val="auto"/>
          <w:sz w:val="32"/>
          <w:szCs w:val="32"/>
          <w:lang w:val="en-US" w:eastAsia="zh-CN"/>
        </w:rPr>
        <w:t>关于光纤的应用，下列说法正确的是？</w:t>
      </w:r>
    </w:p>
    <w:p w14:paraId="4DE5F37C">
      <w:pPr>
        <w:numPr>
          <w:ilvl w:val="0"/>
          <w:numId w:val="18"/>
        </w:numPr>
        <w:ind w:leftChars="0"/>
        <w:rPr>
          <w:rFonts w:hint="default"/>
          <w:color w:val="auto"/>
          <w:sz w:val="32"/>
          <w:szCs w:val="32"/>
          <w:lang w:val="en-US" w:eastAsia="zh-CN"/>
        </w:rPr>
      </w:pPr>
      <w:r>
        <w:rPr>
          <w:rFonts w:hint="default"/>
          <w:color w:val="auto"/>
          <w:sz w:val="32"/>
          <w:szCs w:val="32"/>
          <w:lang w:val="en-US" w:eastAsia="zh-CN"/>
        </w:rPr>
        <w:t>光纤仅用于通信领域</w:t>
      </w:r>
    </w:p>
    <w:p w14:paraId="6B880DED">
      <w:pPr>
        <w:numPr>
          <w:ilvl w:val="0"/>
          <w:numId w:val="18"/>
        </w:numPr>
        <w:ind w:leftChars="0"/>
        <w:rPr>
          <w:rFonts w:hint="default"/>
          <w:color w:val="auto"/>
          <w:sz w:val="32"/>
          <w:szCs w:val="32"/>
          <w:lang w:val="en-US" w:eastAsia="zh-CN"/>
        </w:rPr>
      </w:pPr>
      <w:r>
        <w:rPr>
          <w:rFonts w:hint="default"/>
          <w:color w:val="auto"/>
          <w:sz w:val="32"/>
          <w:szCs w:val="32"/>
          <w:lang w:val="en-US" w:eastAsia="zh-CN"/>
        </w:rPr>
        <w:t>光纤</w:t>
      </w:r>
      <w:r>
        <w:rPr>
          <w:rFonts w:hint="eastAsia"/>
          <w:color w:val="auto"/>
          <w:sz w:val="32"/>
          <w:szCs w:val="32"/>
          <w:lang w:val="en-US" w:eastAsia="zh-CN"/>
        </w:rPr>
        <w:t>不</w:t>
      </w:r>
      <w:r>
        <w:rPr>
          <w:rFonts w:hint="default"/>
          <w:color w:val="auto"/>
          <w:sz w:val="32"/>
          <w:szCs w:val="32"/>
          <w:lang w:val="en-US" w:eastAsia="zh-CN"/>
        </w:rPr>
        <w:t>可以用于医疗设备</w:t>
      </w:r>
    </w:p>
    <w:p w14:paraId="4ACEBD07">
      <w:pPr>
        <w:numPr>
          <w:ilvl w:val="0"/>
          <w:numId w:val="18"/>
        </w:numPr>
        <w:ind w:leftChars="0"/>
        <w:rPr>
          <w:rFonts w:hint="default"/>
          <w:color w:val="auto"/>
          <w:sz w:val="32"/>
          <w:szCs w:val="32"/>
          <w:lang w:val="en-US" w:eastAsia="zh-CN"/>
        </w:rPr>
      </w:pPr>
      <w:r>
        <w:rPr>
          <w:rFonts w:hint="default"/>
          <w:color w:val="auto"/>
          <w:sz w:val="32"/>
          <w:szCs w:val="32"/>
          <w:lang w:val="en-US" w:eastAsia="zh-CN"/>
        </w:rPr>
        <w:t>光纤不适用于军事用途</w:t>
      </w:r>
    </w:p>
    <w:p w14:paraId="1490A440">
      <w:pPr>
        <w:numPr>
          <w:ilvl w:val="0"/>
          <w:numId w:val="18"/>
        </w:numPr>
        <w:ind w:leftChars="0"/>
        <w:rPr>
          <w:rFonts w:hint="default"/>
          <w:color w:val="auto"/>
          <w:sz w:val="32"/>
          <w:szCs w:val="32"/>
          <w:lang w:val="en-US" w:eastAsia="zh-CN"/>
        </w:rPr>
      </w:pPr>
      <w:r>
        <w:rPr>
          <w:rFonts w:hint="default"/>
          <w:color w:val="auto"/>
          <w:sz w:val="32"/>
          <w:szCs w:val="32"/>
          <w:lang w:val="en-US" w:eastAsia="zh-CN"/>
        </w:rPr>
        <w:t>光纤</w:t>
      </w:r>
      <w:r>
        <w:rPr>
          <w:rFonts w:hint="eastAsia"/>
          <w:color w:val="auto"/>
          <w:sz w:val="32"/>
          <w:szCs w:val="32"/>
          <w:lang w:val="en-US" w:eastAsia="zh-CN"/>
        </w:rPr>
        <w:t>可</w:t>
      </w:r>
      <w:r>
        <w:rPr>
          <w:rFonts w:hint="default"/>
          <w:color w:val="auto"/>
          <w:sz w:val="32"/>
          <w:szCs w:val="32"/>
          <w:lang w:val="en-US" w:eastAsia="zh-CN"/>
        </w:rPr>
        <w:t>用于科学研究</w:t>
      </w:r>
    </w:p>
    <w:p w14:paraId="2443BB4A">
      <w:pPr>
        <w:numPr>
          <w:ilvl w:val="0"/>
          <w:numId w:val="0"/>
        </w:numPr>
        <w:rPr>
          <w:rFonts w:hint="default"/>
          <w:color w:val="auto"/>
          <w:sz w:val="32"/>
          <w:szCs w:val="32"/>
          <w:lang w:val="en-US" w:eastAsia="zh-CN"/>
        </w:rPr>
      </w:pPr>
      <w:r>
        <w:rPr>
          <w:rFonts w:hint="eastAsia"/>
          <w:color w:val="auto"/>
          <w:sz w:val="32"/>
          <w:szCs w:val="32"/>
          <w:lang w:val="en-US" w:eastAsia="zh-CN"/>
        </w:rPr>
        <w:t>19、</w:t>
      </w:r>
      <w:r>
        <w:rPr>
          <w:rFonts w:hint="default"/>
          <w:color w:val="auto"/>
          <w:sz w:val="32"/>
          <w:szCs w:val="32"/>
          <w:lang w:val="en-US" w:eastAsia="zh-CN"/>
        </w:rPr>
        <w:t>光纤的损耗包括哪些因素？</w:t>
      </w:r>
    </w:p>
    <w:p w14:paraId="4F8B1FA5">
      <w:pPr>
        <w:numPr>
          <w:ilvl w:val="0"/>
          <w:numId w:val="0"/>
        </w:numPr>
        <w:ind w:leftChars="0"/>
        <w:rPr>
          <w:rFonts w:hint="default"/>
          <w:color w:val="auto"/>
          <w:sz w:val="32"/>
          <w:szCs w:val="32"/>
          <w:lang w:val="en-US" w:eastAsia="zh-CN"/>
        </w:rPr>
      </w:pPr>
      <w:r>
        <w:rPr>
          <w:rFonts w:hint="default"/>
          <w:color w:val="auto"/>
          <w:sz w:val="32"/>
          <w:szCs w:val="32"/>
          <w:lang w:val="en-US" w:eastAsia="zh-CN"/>
        </w:rPr>
        <w:t>A</w:t>
      </w:r>
      <w:r>
        <w:rPr>
          <w:rFonts w:hint="eastAsia"/>
          <w:color w:val="auto"/>
          <w:sz w:val="32"/>
          <w:szCs w:val="32"/>
          <w:lang w:val="en-US" w:eastAsia="zh-CN"/>
        </w:rPr>
        <w:t>.</w:t>
      </w:r>
      <w:r>
        <w:rPr>
          <w:rFonts w:hint="default"/>
          <w:color w:val="auto"/>
          <w:sz w:val="32"/>
          <w:szCs w:val="32"/>
          <w:lang w:val="en-US" w:eastAsia="zh-CN"/>
        </w:rPr>
        <w:t xml:space="preserve">  介质吸收</w:t>
      </w:r>
    </w:p>
    <w:p w14:paraId="2C4EC3FA">
      <w:pPr>
        <w:numPr>
          <w:ilvl w:val="0"/>
          <w:numId w:val="0"/>
        </w:numPr>
        <w:ind w:leftChars="0"/>
        <w:rPr>
          <w:rFonts w:hint="default"/>
          <w:color w:val="auto"/>
          <w:sz w:val="32"/>
          <w:szCs w:val="32"/>
          <w:lang w:val="en-US" w:eastAsia="zh-CN"/>
        </w:rPr>
      </w:pPr>
      <w:r>
        <w:rPr>
          <w:rFonts w:hint="default"/>
          <w:color w:val="auto"/>
          <w:sz w:val="32"/>
          <w:szCs w:val="32"/>
          <w:lang w:val="en-US" w:eastAsia="zh-CN"/>
        </w:rPr>
        <w:t>B</w:t>
      </w:r>
      <w:r>
        <w:rPr>
          <w:rFonts w:hint="eastAsia"/>
          <w:color w:val="auto"/>
          <w:sz w:val="32"/>
          <w:szCs w:val="32"/>
          <w:lang w:val="en-US" w:eastAsia="zh-CN"/>
        </w:rPr>
        <w:t>.</w:t>
      </w:r>
      <w:r>
        <w:rPr>
          <w:rFonts w:hint="default"/>
          <w:color w:val="auto"/>
          <w:sz w:val="32"/>
          <w:szCs w:val="32"/>
          <w:lang w:val="en-US" w:eastAsia="zh-CN"/>
        </w:rPr>
        <w:t xml:space="preserve">  散射损耗</w:t>
      </w:r>
    </w:p>
    <w:p w14:paraId="09392183">
      <w:pPr>
        <w:numPr>
          <w:ilvl w:val="0"/>
          <w:numId w:val="0"/>
        </w:numPr>
        <w:ind w:leftChars="0"/>
        <w:rPr>
          <w:rFonts w:hint="default"/>
          <w:color w:val="auto"/>
          <w:sz w:val="32"/>
          <w:szCs w:val="32"/>
          <w:lang w:val="en-US" w:eastAsia="zh-CN"/>
        </w:rPr>
      </w:pPr>
      <w:r>
        <w:rPr>
          <w:rFonts w:hint="default"/>
          <w:color w:val="auto"/>
          <w:sz w:val="32"/>
          <w:szCs w:val="32"/>
          <w:lang w:val="en-US" w:eastAsia="zh-CN"/>
        </w:rPr>
        <w:t>C</w:t>
      </w:r>
      <w:r>
        <w:rPr>
          <w:rFonts w:hint="eastAsia"/>
          <w:color w:val="auto"/>
          <w:sz w:val="32"/>
          <w:szCs w:val="32"/>
          <w:lang w:val="en-US" w:eastAsia="zh-CN"/>
        </w:rPr>
        <w:t>.</w:t>
      </w:r>
      <w:r>
        <w:rPr>
          <w:rFonts w:hint="default"/>
          <w:color w:val="auto"/>
          <w:sz w:val="32"/>
          <w:szCs w:val="32"/>
          <w:lang w:val="en-US" w:eastAsia="zh-CN"/>
        </w:rPr>
        <w:t xml:space="preserve"> </w:t>
      </w:r>
      <w:r>
        <w:rPr>
          <w:rFonts w:hint="eastAsia"/>
          <w:color w:val="auto"/>
          <w:sz w:val="32"/>
          <w:szCs w:val="32"/>
          <w:lang w:val="en-US" w:eastAsia="zh-CN"/>
        </w:rPr>
        <w:t xml:space="preserve"> </w:t>
      </w:r>
      <w:r>
        <w:rPr>
          <w:rFonts w:hint="default"/>
          <w:color w:val="auto"/>
          <w:sz w:val="32"/>
          <w:szCs w:val="32"/>
          <w:lang w:val="en-US" w:eastAsia="zh-CN"/>
        </w:rPr>
        <w:t>辐射损耗</w:t>
      </w:r>
    </w:p>
    <w:p w14:paraId="46196B04">
      <w:pPr>
        <w:numPr>
          <w:ilvl w:val="0"/>
          <w:numId w:val="0"/>
        </w:numPr>
        <w:ind w:leftChars="0"/>
        <w:rPr>
          <w:rFonts w:hint="eastAsia"/>
          <w:color w:val="auto"/>
          <w:sz w:val="32"/>
          <w:szCs w:val="32"/>
          <w:lang w:val="en-US" w:eastAsia="zh-CN"/>
        </w:rPr>
      </w:pPr>
      <w:r>
        <w:rPr>
          <w:rFonts w:hint="default"/>
          <w:color w:val="auto"/>
          <w:sz w:val="32"/>
          <w:szCs w:val="32"/>
          <w:lang w:val="en-US" w:eastAsia="zh-CN"/>
        </w:rPr>
        <w:t>D</w:t>
      </w:r>
      <w:r>
        <w:rPr>
          <w:rFonts w:hint="eastAsia"/>
          <w:color w:val="auto"/>
          <w:sz w:val="32"/>
          <w:szCs w:val="32"/>
          <w:lang w:val="en-US" w:eastAsia="zh-CN"/>
        </w:rPr>
        <w:t xml:space="preserve">. </w:t>
      </w:r>
      <w:r>
        <w:rPr>
          <w:rFonts w:hint="default"/>
          <w:color w:val="auto"/>
          <w:sz w:val="32"/>
          <w:szCs w:val="32"/>
          <w:lang w:val="en-US" w:eastAsia="zh-CN"/>
        </w:rPr>
        <w:t xml:space="preserve"> 以上</w:t>
      </w:r>
      <w:r>
        <w:rPr>
          <w:rFonts w:hint="eastAsia"/>
          <w:color w:val="auto"/>
          <w:sz w:val="32"/>
          <w:szCs w:val="32"/>
          <w:lang w:val="en-US" w:eastAsia="zh-CN"/>
        </w:rPr>
        <w:t>三项</w:t>
      </w:r>
      <w:r>
        <w:rPr>
          <w:rFonts w:hint="default"/>
          <w:color w:val="auto"/>
          <w:sz w:val="32"/>
          <w:szCs w:val="32"/>
          <w:lang w:val="en-US" w:eastAsia="zh-CN"/>
        </w:rPr>
        <w:t>都</w:t>
      </w:r>
      <w:r>
        <w:rPr>
          <w:rFonts w:hint="eastAsia"/>
          <w:color w:val="auto"/>
          <w:sz w:val="32"/>
          <w:szCs w:val="32"/>
          <w:lang w:val="en-US" w:eastAsia="zh-CN"/>
        </w:rPr>
        <w:t>包括</w:t>
      </w:r>
    </w:p>
    <w:p w14:paraId="231905F8">
      <w:pPr>
        <w:widowControl w:val="0"/>
        <w:numPr>
          <w:ilvl w:val="0"/>
          <w:numId w:val="0"/>
        </w:numPr>
        <w:jc w:val="both"/>
        <w:rPr>
          <w:rFonts w:hint="default"/>
          <w:color w:val="auto"/>
          <w:sz w:val="32"/>
          <w:szCs w:val="32"/>
          <w:lang w:val="en-US" w:eastAsia="zh-CN"/>
        </w:rPr>
      </w:pPr>
    </w:p>
    <w:p w14:paraId="4E6BD4EB">
      <w:pPr>
        <w:numPr>
          <w:ilvl w:val="0"/>
          <w:numId w:val="0"/>
        </w:numPr>
        <w:rPr>
          <w:rFonts w:hint="default"/>
          <w:color w:val="auto"/>
          <w:sz w:val="32"/>
          <w:szCs w:val="32"/>
          <w:lang w:val="en-US" w:eastAsia="zh-CN"/>
        </w:rPr>
      </w:pPr>
      <w:r>
        <w:rPr>
          <w:rFonts w:hint="eastAsia"/>
          <w:color w:val="auto"/>
          <w:sz w:val="32"/>
          <w:szCs w:val="32"/>
          <w:lang w:val="en-US" w:eastAsia="zh-CN"/>
        </w:rPr>
        <w:t>20、</w:t>
      </w:r>
      <w:r>
        <w:rPr>
          <w:rFonts w:hint="default"/>
          <w:color w:val="auto"/>
          <w:sz w:val="32"/>
          <w:szCs w:val="32"/>
          <w:lang w:val="en-US" w:eastAsia="zh-CN"/>
        </w:rPr>
        <w:t>应用于检测煤矿甲烷浓度的双光束干涉法的优点是</w:t>
      </w:r>
      <w:r>
        <w:rPr>
          <w:rFonts w:hint="eastAsia"/>
          <w:color w:val="auto"/>
          <w:sz w:val="32"/>
          <w:szCs w:val="32"/>
          <w:lang w:val="en-US" w:eastAsia="zh-CN"/>
        </w:rPr>
        <w:t>（  ）</w:t>
      </w:r>
    </w:p>
    <w:p w14:paraId="5AEF1663">
      <w:pPr>
        <w:numPr>
          <w:ilvl w:val="0"/>
          <w:numId w:val="19"/>
        </w:numPr>
        <w:ind w:leftChars="0"/>
        <w:rPr>
          <w:rFonts w:hint="default"/>
          <w:color w:val="auto"/>
          <w:sz w:val="32"/>
          <w:szCs w:val="32"/>
          <w:lang w:val="en-US" w:eastAsia="zh-CN"/>
        </w:rPr>
      </w:pPr>
      <w:r>
        <w:rPr>
          <w:rFonts w:hint="default"/>
          <w:color w:val="auto"/>
          <w:sz w:val="32"/>
          <w:szCs w:val="32"/>
          <w:lang w:val="en-US" w:eastAsia="zh-CN"/>
        </w:rPr>
        <w:t>测量精度低</w:t>
      </w:r>
      <w:r>
        <w:rPr>
          <w:rFonts w:hint="eastAsia"/>
          <w:color w:val="auto"/>
          <w:sz w:val="32"/>
          <w:szCs w:val="32"/>
          <w:lang w:val="en-US" w:eastAsia="zh-CN"/>
        </w:rPr>
        <w:t>；</w:t>
      </w:r>
    </w:p>
    <w:p w14:paraId="2A651ED7">
      <w:pPr>
        <w:numPr>
          <w:ilvl w:val="0"/>
          <w:numId w:val="19"/>
        </w:numPr>
        <w:ind w:leftChars="0"/>
        <w:rPr>
          <w:rFonts w:hint="default"/>
          <w:color w:val="auto"/>
          <w:sz w:val="32"/>
          <w:szCs w:val="32"/>
          <w:lang w:val="en-US" w:eastAsia="zh-CN"/>
        </w:rPr>
      </w:pPr>
      <w:r>
        <w:rPr>
          <w:rFonts w:hint="default"/>
          <w:color w:val="auto"/>
          <w:sz w:val="32"/>
          <w:szCs w:val="32"/>
          <w:lang w:val="en-US" w:eastAsia="zh-CN"/>
        </w:rPr>
        <w:t>响应速度慢</w:t>
      </w:r>
      <w:r>
        <w:rPr>
          <w:rFonts w:hint="eastAsia"/>
          <w:color w:val="auto"/>
          <w:sz w:val="32"/>
          <w:szCs w:val="32"/>
          <w:lang w:val="en-US" w:eastAsia="zh-CN"/>
        </w:rPr>
        <w:t>；</w:t>
      </w:r>
    </w:p>
    <w:p w14:paraId="228974AE">
      <w:pPr>
        <w:numPr>
          <w:ilvl w:val="0"/>
          <w:numId w:val="19"/>
        </w:numPr>
        <w:ind w:leftChars="0"/>
        <w:rPr>
          <w:rFonts w:hint="default"/>
          <w:color w:val="auto"/>
          <w:sz w:val="32"/>
          <w:szCs w:val="32"/>
          <w:lang w:val="en-US" w:eastAsia="zh-CN"/>
        </w:rPr>
      </w:pPr>
      <w:r>
        <w:rPr>
          <w:rFonts w:hint="default"/>
          <w:color w:val="auto"/>
          <w:sz w:val="32"/>
          <w:szCs w:val="32"/>
          <w:lang w:val="en-US" w:eastAsia="zh-CN"/>
        </w:rPr>
        <w:t>稳定性差</w:t>
      </w:r>
      <w:r>
        <w:rPr>
          <w:rFonts w:hint="eastAsia"/>
          <w:color w:val="auto"/>
          <w:sz w:val="32"/>
          <w:szCs w:val="32"/>
          <w:lang w:val="en-US" w:eastAsia="zh-CN"/>
        </w:rPr>
        <w:t>；</w:t>
      </w:r>
    </w:p>
    <w:p w14:paraId="0DC7B960">
      <w:pPr>
        <w:numPr>
          <w:ilvl w:val="0"/>
          <w:numId w:val="19"/>
        </w:numPr>
        <w:ind w:leftChars="0"/>
        <w:rPr>
          <w:rFonts w:hint="default"/>
          <w:color w:val="auto"/>
          <w:sz w:val="32"/>
          <w:szCs w:val="32"/>
          <w:lang w:val="en-US" w:eastAsia="zh-CN"/>
        </w:rPr>
      </w:pPr>
      <w:r>
        <w:rPr>
          <w:rFonts w:hint="default"/>
          <w:color w:val="auto"/>
          <w:sz w:val="32"/>
          <w:szCs w:val="32"/>
          <w:lang w:val="en-US" w:eastAsia="zh-CN"/>
        </w:rPr>
        <w:t>测量精度高、响应速度快、稳定性好</w:t>
      </w:r>
    </w:p>
    <w:p w14:paraId="488C1E7B">
      <w:pPr>
        <w:numPr>
          <w:ilvl w:val="0"/>
          <w:numId w:val="0"/>
        </w:numPr>
        <w:rPr>
          <w:rFonts w:hint="default"/>
          <w:color w:val="auto"/>
          <w:sz w:val="32"/>
          <w:szCs w:val="32"/>
          <w:lang w:val="en-US" w:eastAsia="zh-CN"/>
        </w:rPr>
      </w:pPr>
    </w:p>
    <w:p w14:paraId="1F5BF4CF">
      <w:pPr>
        <w:numPr>
          <w:ilvl w:val="0"/>
          <w:numId w:val="0"/>
        </w:numPr>
        <w:rPr>
          <w:rFonts w:hint="default"/>
          <w:color w:val="auto"/>
          <w:sz w:val="32"/>
          <w:szCs w:val="32"/>
          <w:lang w:val="en-US" w:eastAsia="zh-CN"/>
        </w:rPr>
      </w:pPr>
      <w:r>
        <w:rPr>
          <w:rFonts w:hint="eastAsia"/>
          <w:color w:val="auto"/>
          <w:sz w:val="32"/>
          <w:szCs w:val="32"/>
          <w:lang w:val="en-US" w:eastAsia="zh-CN"/>
        </w:rPr>
        <w:t>21、光纤通信中，信号传输过程中的损耗是指光信号的（  ）特性的减弱.</w:t>
      </w:r>
    </w:p>
    <w:p w14:paraId="20530F92">
      <w:pPr>
        <w:numPr>
          <w:ilvl w:val="0"/>
          <w:numId w:val="20"/>
        </w:numPr>
        <w:ind w:leftChars="0"/>
        <w:rPr>
          <w:rFonts w:hint="default"/>
          <w:color w:val="auto"/>
          <w:sz w:val="32"/>
          <w:szCs w:val="32"/>
          <w:lang w:val="en-US" w:eastAsia="zh-CN"/>
        </w:rPr>
      </w:pPr>
      <w:r>
        <w:rPr>
          <w:rFonts w:hint="default"/>
          <w:color w:val="auto"/>
          <w:sz w:val="32"/>
          <w:szCs w:val="32"/>
          <w:lang w:val="en-US" w:eastAsia="zh-CN"/>
        </w:rPr>
        <w:t>速度</w:t>
      </w:r>
      <w:r>
        <w:rPr>
          <w:rFonts w:hint="eastAsia"/>
          <w:color w:val="auto"/>
          <w:sz w:val="32"/>
          <w:szCs w:val="32"/>
          <w:lang w:val="en-US" w:eastAsia="zh-CN"/>
        </w:rPr>
        <w:t xml:space="preserve">；      B. 频率；       C. 强度；       D. 相位    </w:t>
      </w:r>
    </w:p>
    <w:p w14:paraId="2E5FAB12">
      <w:pPr>
        <w:widowControl w:val="0"/>
        <w:numPr>
          <w:ilvl w:val="0"/>
          <w:numId w:val="0"/>
        </w:numPr>
        <w:jc w:val="both"/>
        <w:rPr>
          <w:rFonts w:hint="eastAsia"/>
          <w:color w:val="auto"/>
          <w:sz w:val="32"/>
          <w:szCs w:val="32"/>
          <w:lang w:val="en-US" w:eastAsia="zh-CN"/>
        </w:rPr>
      </w:pPr>
    </w:p>
    <w:p w14:paraId="6C3CC17F">
      <w:pPr>
        <w:widowControl w:val="0"/>
        <w:numPr>
          <w:ilvl w:val="0"/>
          <w:numId w:val="0"/>
        </w:numPr>
        <w:jc w:val="both"/>
        <w:rPr>
          <w:rFonts w:hint="eastAsia"/>
          <w:color w:val="auto"/>
          <w:sz w:val="32"/>
          <w:szCs w:val="32"/>
          <w:lang w:val="en-US" w:eastAsia="zh-CN"/>
        </w:rPr>
      </w:pPr>
    </w:p>
    <w:p w14:paraId="6C582D7C">
      <w:pPr>
        <w:keepNext w:val="0"/>
        <w:keepLines w:val="0"/>
        <w:pageBreakBefore w:val="0"/>
        <w:widowControl w:val="0"/>
        <w:numPr>
          <w:ilvl w:val="0"/>
          <w:numId w:val="0"/>
        </w:numPr>
        <w:kinsoku/>
        <w:wordWrap/>
        <w:overflowPunct/>
        <w:topLinePunct w:val="0"/>
        <w:autoSpaceDE/>
        <w:autoSpaceDN/>
        <w:bidi w:val="0"/>
        <w:adjustRightInd/>
        <w:snapToGrid/>
        <w:spacing w:line="300" w:lineRule="exact"/>
        <w:textAlignment w:val="auto"/>
        <w:rPr>
          <w:rFonts w:hint="default" w:ascii="Segoe UI" w:hAnsi="Segoe UI" w:eastAsia="Segoe UI" w:cs="Segoe UI"/>
          <w:i w:val="0"/>
          <w:iCs w:val="0"/>
          <w:caps w:val="0"/>
          <w:color w:val="000000"/>
          <w:spacing w:val="0"/>
          <w:kern w:val="0"/>
          <w:sz w:val="32"/>
          <w:szCs w:val="32"/>
          <w:shd w:val="clear" w:color="auto" w:fill="FFFFFF"/>
          <w:lang w:val="en-US" w:eastAsia="zh-CN"/>
        </w:rPr>
      </w:pPr>
      <w:r>
        <w:rPr>
          <w:rFonts w:hint="eastAsia" w:ascii="Segoe UI" w:hAnsi="Segoe UI" w:eastAsia="Segoe UI" w:cs="Segoe UI"/>
          <w:i w:val="0"/>
          <w:iCs w:val="0"/>
          <w:caps w:val="0"/>
          <w:color w:val="000000"/>
          <w:spacing w:val="0"/>
          <w:kern w:val="0"/>
          <w:sz w:val="32"/>
          <w:szCs w:val="32"/>
          <w:shd w:val="clear" w:color="auto" w:fill="FFFFFF"/>
          <w:lang w:val="en-US" w:eastAsia="zh-CN"/>
        </w:rPr>
        <w:t>计算题</w:t>
      </w:r>
    </w:p>
    <w:p w14:paraId="55C2BE96">
      <w:pPr>
        <w:keepNext w:val="0"/>
        <w:keepLines w:val="0"/>
        <w:pageBreakBefore w:val="0"/>
        <w:widowControl w:val="0"/>
        <w:numPr>
          <w:ilvl w:val="0"/>
          <w:numId w:val="0"/>
        </w:numPr>
        <w:kinsoku/>
        <w:wordWrap/>
        <w:overflowPunct/>
        <w:topLinePunct w:val="0"/>
        <w:autoSpaceDE/>
        <w:autoSpaceDN/>
        <w:bidi w:val="0"/>
        <w:adjustRightInd/>
        <w:snapToGrid/>
        <w:spacing w:line="300" w:lineRule="exact"/>
        <w:textAlignment w:val="auto"/>
        <w:rPr>
          <w:rFonts w:hint="eastAsia" w:ascii="Segoe UI" w:hAnsi="Segoe UI" w:eastAsia="Segoe UI" w:cs="Segoe UI"/>
          <w:i w:val="0"/>
          <w:iCs w:val="0"/>
          <w:caps w:val="0"/>
          <w:color w:val="000000"/>
          <w:spacing w:val="0"/>
          <w:kern w:val="0"/>
          <w:sz w:val="32"/>
          <w:szCs w:val="32"/>
          <w:shd w:val="clear" w:color="auto" w:fill="FFFFFF"/>
          <w:lang w:val="en-US" w:eastAsia="zh-CN"/>
        </w:rPr>
      </w:pPr>
    </w:p>
    <w:p w14:paraId="42F6EC1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Segoe UI" w:hAnsi="Segoe UI" w:eastAsia="Segoe UI" w:cs="Segoe UI"/>
          <w:i w:val="0"/>
          <w:iCs w:val="0"/>
          <w:caps w:val="0"/>
          <w:color w:val="000000"/>
          <w:spacing w:val="0"/>
          <w:kern w:val="0"/>
          <w:sz w:val="32"/>
          <w:szCs w:val="32"/>
          <w:shd w:val="clear" w:color="auto" w:fill="FFFFFF"/>
          <w:lang w:val="en-US" w:eastAsia="zh-CN"/>
        </w:rPr>
      </w:pPr>
      <w:r>
        <w:rPr>
          <w:rFonts w:hint="eastAsia" w:ascii="Segoe UI" w:hAnsi="Segoe UI" w:eastAsia="Segoe UI" w:cs="Segoe UI"/>
          <w:i w:val="0"/>
          <w:iCs w:val="0"/>
          <w:caps w:val="0"/>
          <w:color w:val="000000"/>
          <w:spacing w:val="0"/>
          <w:kern w:val="0"/>
          <w:sz w:val="32"/>
          <w:szCs w:val="32"/>
          <w:shd w:val="clear" w:color="auto" w:fill="FFFFFF"/>
          <w:lang w:val="en-US" w:eastAsia="zh-CN"/>
        </w:rPr>
        <w:t>22、</w:t>
      </w:r>
      <w:r>
        <w:rPr>
          <w:rFonts w:hint="default" w:ascii="Segoe UI" w:hAnsi="Segoe UI" w:eastAsia="Segoe UI" w:cs="Segoe UI"/>
          <w:i w:val="0"/>
          <w:iCs w:val="0"/>
          <w:caps w:val="0"/>
          <w:color w:val="000000"/>
          <w:spacing w:val="0"/>
          <w:kern w:val="0"/>
          <w:sz w:val="32"/>
          <w:szCs w:val="32"/>
          <w:shd w:val="clear" w:color="auto" w:fill="FFFFFF"/>
          <w:lang w:val="en-US" w:eastAsia="zh-CN"/>
        </w:rPr>
        <w:t>已知某光纤的</w:t>
      </w:r>
      <w:r>
        <w:rPr>
          <w:rFonts w:hint="eastAsia" w:ascii="Segoe UI" w:hAnsi="Segoe UI" w:eastAsia="Segoe UI" w:cs="Segoe UI"/>
          <w:i w:val="0"/>
          <w:iCs w:val="0"/>
          <w:caps w:val="0"/>
          <w:color w:val="000000"/>
          <w:spacing w:val="0"/>
          <w:kern w:val="0"/>
          <w:sz w:val="32"/>
          <w:szCs w:val="32"/>
          <w:shd w:val="clear" w:color="auto" w:fill="FFFFFF"/>
          <w:lang w:val="en-US" w:eastAsia="zh-CN"/>
        </w:rPr>
        <w:t>光纤</w:t>
      </w:r>
      <w:r>
        <w:rPr>
          <w:rFonts w:hint="default" w:ascii="Segoe UI" w:hAnsi="Segoe UI" w:eastAsia="Segoe UI" w:cs="Segoe UI"/>
          <w:i w:val="0"/>
          <w:iCs w:val="0"/>
          <w:caps w:val="0"/>
          <w:color w:val="000000"/>
          <w:spacing w:val="0"/>
          <w:kern w:val="0"/>
          <w:sz w:val="32"/>
          <w:szCs w:val="32"/>
          <w:shd w:val="clear" w:color="auto" w:fill="FFFFFF"/>
          <w:lang w:val="en-US" w:eastAsia="zh-CN"/>
        </w:rPr>
        <w:t>芯材折射率</w:t>
      </w:r>
      <w:r>
        <w:rPr>
          <w:rFonts w:hint="default" w:ascii="Times New Roman" w:hAnsi="Times New Roman" w:eastAsia="Segoe UI" w:cs="Times New Roman"/>
          <w:i w:val="0"/>
          <w:iCs w:val="0"/>
          <w:caps w:val="0"/>
          <w:color w:val="000000"/>
          <w:spacing w:val="0"/>
          <w:kern w:val="0"/>
          <w:sz w:val="32"/>
          <w:szCs w:val="32"/>
          <w:shd w:val="clear" w:color="auto" w:fill="FFFFFF"/>
          <w:lang w:val="en-US" w:eastAsia="zh-CN"/>
        </w:rPr>
        <w:t> </w:t>
      </w:r>
      <w:r>
        <w:rPr>
          <w:rFonts w:hint="default" w:ascii="Times New Roman" w:hAnsi="Times New Roman" w:eastAsia="KaTeX_Math" w:cs="Times New Roman"/>
          <w:i/>
          <w:iCs/>
          <w:caps w:val="0"/>
          <w:color w:val="000000"/>
          <w:spacing w:val="0"/>
          <w:kern w:val="0"/>
          <w:sz w:val="32"/>
          <w:szCs w:val="32"/>
          <w:shd w:val="clear" w:color="auto" w:fill="FFFFFF"/>
          <w:lang w:val="en-US" w:eastAsia="zh-CN"/>
        </w:rPr>
        <w:t>n</w:t>
      </w:r>
      <w:r>
        <w:rPr>
          <w:rFonts w:hint="default" w:ascii="Times New Roman" w:hAnsi="Times New Roman" w:eastAsia="Times New Roman" w:cs="Times New Roman"/>
          <w:i w:val="0"/>
          <w:iCs w:val="0"/>
          <w:caps w:val="0"/>
          <w:color w:val="000000"/>
          <w:spacing w:val="0"/>
          <w:kern w:val="0"/>
          <w:sz w:val="32"/>
          <w:szCs w:val="32"/>
          <w:shd w:val="clear" w:color="auto" w:fill="FFFFFF"/>
          <w:vertAlign w:val="subscript"/>
          <w:lang w:val="en-US" w:eastAsia="zh-CN"/>
        </w:rPr>
        <w:t>1</w:t>
      </w:r>
      <w:r>
        <w:rPr>
          <w:rFonts w:hint="default" w:ascii="Times New Roman" w:hAnsi="Times New Roman" w:eastAsia="Times New Roman" w:cs="Times New Roman"/>
          <w:i w:val="0"/>
          <w:iCs w:val="0"/>
          <w:caps w:val="0"/>
          <w:color w:val="000000"/>
          <w:spacing w:val="0"/>
          <w:kern w:val="0"/>
          <w:sz w:val="32"/>
          <w:szCs w:val="32"/>
          <w:shd w:val="clear" w:color="auto" w:fill="FFFFFF"/>
          <w:lang w:val="en-US" w:eastAsia="zh-CN"/>
        </w:rPr>
        <w:t>=1.</w:t>
      </w:r>
      <w:r>
        <w:rPr>
          <w:rFonts w:hint="eastAsia" w:ascii="Times New Roman" w:hAnsi="Times New Roman" w:eastAsia="Times New Roman" w:cs="Times New Roman"/>
          <w:i w:val="0"/>
          <w:iCs w:val="0"/>
          <w:caps w:val="0"/>
          <w:color w:val="000000"/>
          <w:spacing w:val="0"/>
          <w:kern w:val="0"/>
          <w:sz w:val="32"/>
          <w:szCs w:val="32"/>
          <w:shd w:val="clear" w:color="auto" w:fill="FFFFFF"/>
          <w:lang w:val="en-US" w:eastAsia="zh-CN"/>
        </w:rPr>
        <w:t>67</w:t>
      </w:r>
      <w:r>
        <w:rPr>
          <w:rFonts w:hint="default" w:ascii="Segoe UI" w:hAnsi="Segoe UI" w:eastAsia="Segoe UI" w:cs="Segoe UI"/>
          <w:i w:val="0"/>
          <w:iCs w:val="0"/>
          <w:caps w:val="0"/>
          <w:color w:val="000000"/>
          <w:spacing w:val="0"/>
          <w:kern w:val="0"/>
          <w:sz w:val="32"/>
          <w:szCs w:val="32"/>
          <w:shd w:val="clear" w:color="auto" w:fill="FFFFFF"/>
          <w:lang w:val="en-US" w:eastAsia="zh-CN"/>
        </w:rPr>
        <w:t>，包层折射</w:t>
      </w:r>
    </w:p>
    <w:p w14:paraId="36E5D3F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Segoe UI" w:hAnsi="Segoe UI" w:eastAsia="Segoe UI" w:cs="Segoe UI"/>
          <w:i w:val="0"/>
          <w:iCs w:val="0"/>
          <w:caps w:val="0"/>
          <w:color w:val="000000"/>
          <w:spacing w:val="0"/>
          <w:kern w:val="0"/>
          <w:sz w:val="32"/>
          <w:szCs w:val="32"/>
          <w:shd w:val="clear" w:color="auto" w:fill="FFFFFF"/>
          <w:lang w:val="en-US" w:eastAsia="zh-CN"/>
        </w:rPr>
      </w:pPr>
      <w:r>
        <w:rPr>
          <w:rFonts w:hint="default" w:ascii="Segoe UI" w:hAnsi="Segoe UI" w:eastAsia="Segoe UI" w:cs="Segoe UI"/>
          <w:i w:val="0"/>
          <w:iCs w:val="0"/>
          <w:caps w:val="0"/>
          <w:color w:val="000000"/>
          <w:spacing w:val="0"/>
          <w:kern w:val="0"/>
          <w:sz w:val="32"/>
          <w:szCs w:val="32"/>
          <w:shd w:val="clear" w:color="auto" w:fill="FFFFFF"/>
          <w:lang w:val="en-US" w:eastAsia="zh-CN"/>
        </w:rPr>
        <w:t>率 </w:t>
      </w:r>
      <w:r>
        <w:rPr>
          <w:rFonts w:hint="default" w:ascii="Times New Roman" w:hAnsi="Times New Roman" w:eastAsia="KaTeX_Math" w:cs="Times New Roman"/>
          <w:i/>
          <w:iCs/>
          <w:caps w:val="0"/>
          <w:color w:val="000000"/>
          <w:spacing w:val="0"/>
          <w:kern w:val="0"/>
          <w:sz w:val="32"/>
          <w:szCs w:val="32"/>
          <w:shd w:val="clear" w:color="auto" w:fill="FFFFFF"/>
          <w:lang w:val="en-US" w:eastAsia="zh-CN"/>
        </w:rPr>
        <w:t>n</w:t>
      </w:r>
      <w:r>
        <w:rPr>
          <w:rFonts w:hint="default" w:ascii="Times New Roman" w:hAnsi="Times New Roman" w:eastAsia="Times New Roman" w:cs="Times New Roman"/>
          <w:i w:val="0"/>
          <w:iCs w:val="0"/>
          <w:caps w:val="0"/>
          <w:color w:val="000000"/>
          <w:spacing w:val="0"/>
          <w:kern w:val="0"/>
          <w:sz w:val="32"/>
          <w:szCs w:val="32"/>
          <w:shd w:val="clear" w:color="auto" w:fill="FFFFFF"/>
          <w:vertAlign w:val="subscript"/>
          <w:lang w:val="en-US" w:eastAsia="zh-CN"/>
        </w:rPr>
        <w:t>2</w:t>
      </w:r>
      <w:r>
        <w:rPr>
          <w:rFonts w:hint="default" w:ascii="Times New Roman" w:hAnsi="Times New Roman" w:eastAsia="Times New Roman" w:cs="Times New Roman"/>
          <w:i w:val="0"/>
          <w:iCs w:val="0"/>
          <w:caps w:val="0"/>
          <w:color w:val="000000"/>
          <w:spacing w:val="0"/>
          <w:kern w:val="0"/>
          <w:sz w:val="32"/>
          <w:szCs w:val="32"/>
          <w:shd w:val="clear" w:color="auto" w:fill="FFFFFF"/>
          <w:lang w:val="en-US" w:eastAsia="zh-CN"/>
        </w:rPr>
        <w:t>=n</w:t>
      </w:r>
      <w:r>
        <w:rPr>
          <w:rFonts w:hint="eastAsia" w:ascii="Times New Roman" w:hAnsi="Times New Roman" w:eastAsia="Times New Roman" w:cs="Times New Roman"/>
          <w:i w:val="0"/>
          <w:iCs w:val="0"/>
          <w:caps w:val="0"/>
          <w:color w:val="000000"/>
          <w:spacing w:val="0"/>
          <w:kern w:val="0"/>
          <w:sz w:val="32"/>
          <w:szCs w:val="32"/>
          <w:shd w:val="clear" w:color="auto" w:fill="FFFFFF"/>
          <w:vertAlign w:val="subscript"/>
          <w:lang w:val="en-US" w:eastAsia="zh-CN"/>
        </w:rPr>
        <w:t>1</w:t>
      </w:r>
      <w:r>
        <w:rPr>
          <w:rFonts w:hint="default" w:ascii="Times New Roman" w:hAnsi="Times New Roman" w:eastAsia="Times New Roman" w:cs="Times New Roman"/>
          <w:i w:val="0"/>
          <w:iCs w:val="0"/>
          <w:caps w:val="0"/>
          <w:color w:val="000000"/>
          <w:spacing w:val="0"/>
          <w:kern w:val="0"/>
          <w:sz w:val="32"/>
          <w:szCs w:val="32"/>
          <w:shd w:val="clear" w:color="auto" w:fill="FFFFFF"/>
          <w:lang w:val="en-US" w:eastAsia="zh-CN"/>
        </w:rPr>
        <w:t>/2</w:t>
      </w:r>
      <w:r>
        <w:rPr>
          <w:rFonts w:hint="default" w:ascii="Segoe UI" w:hAnsi="Segoe UI" w:eastAsia="Segoe UI" w:cs="Segoe UI"/>
          <w:i w:val="0"/>
          <w:iCs w:val="0"/>
          <w:caps w:val="0"/>
          <w:color w:val="000000"/>
          <w:spacing w:val="0"/>
          <w:kern w:val="0"/>
          <w:sz w:val="32"/>
          <w:szCs w:val="32"/>
          <w:shd w:val="clear" w:color="auto" w:fill="FFFFFF"/>
          <w:lang w:val="en-US" w:eastAsia="zh-CN"/>
        </w:rPr>
        <w:t>（芯材为光密介质，包层为光疏介质）</w:t>
      </w:r>
      <w:r>
        <w:rPr>
          <w:rFonts w:hint="eastAsia" w:ascii="Segoe UI" w:hAnsi="Segoe UI" w:eastAsia="Segoe UI" w:cs="Segoe UI"/>
          <w:i w:val="0"/>
          <w:iCs w:val="0"/>
          <w:caps w:val="0"/>
          <w:color w:val="000000"/>
          <w:spacing w:val="0"/>
          <w:kern w:val="0"/>
          <w:sz w:val="32"/>
          <w:szCs w:val="32"/>
          <w:shd w:val="clear" w:color="auto" w:fill="FFFFFF"/>
          <w:lang w:val="en-US" w:eastAsia="zh-CN"/>
        </w:rPr>
        <w:t>。</w:t>
      </w:r>
    </w:p>
    <w:p w14:paraId="390CDB20">
      <w:pPr>
        <w:keepNext w:val="0"/>
        <w:keepLines w:val="0"/>
        <w:pageBreakBefore w:val="0"/>
        <w:widowControl w:val="0"/>
        <w:numPr>
          <w:ilvl w:val="0"/>
          <w:numId w:val="21"/>
        </w:numPr>
        <w:kinsoku/>
        <w:wordWrap/>
        <w:overflowPunct/>
        <w:topLinePunct w:val="0"/>
        <w:autoSpaceDE/>
        <w:autoSpaceDN/>
        <w:bidi w:val="0"/>
        <w:adjustRightInd/>
        <w:snapToGrid/>
        <w:spacing w:line="360" w:lineRule="auto"/>
        <w:textAlignment w:val="auto"/>
        <w:rPr>
          <w:rFonts w:hint="default" w:ascii="Segoe UI" w:hAnsi="Segoe UI" w:eastAsia="Segoe UI" w:cs="Segoe UI"/>
          <w:i w:val="0"/>
          <w:iCs w:val="0"/>
          <w:caps w:val="0"/>
          <w:color w:val="000000"/>
          <w:spacing w:val="0"/>
          <w:kern w:val="0"/>
          <w:sz w:val="32"/>
          <w:szCs w:val="32"/>
          <w:shd w:val="clear" w:color="auto" w:fill="FFFFFF"/>
          <w:lang w:val="en-US" w:eastAsia="zh-CN"/>
        </w:rPr>
      </w:pPr>
      <w:r>
        <w:rPr>
          <w:rFonts w:hint="eastAsia" w:ascii="Segoe UI" w:hAnsi="Segoe UI" w:eastAsia="Segoe UI" w:cs="Segoe UI"/>
          <w:i w:val="0"/>
          <w:iCs w:val="0"/>
          <w:caps w:val="0"/>
          <w:color w:val="000000"/>
          <w:spacing w:val="0"/>
          <w:kern w:val="0"/>
          <w:sz w:val="32"/>
          <w:szCs w:val="32"/>
          <w:shd w:val="clear" w:color="auto" w:fill="FFFFFF"/>
          <w:lang w:val="en-US" w:eastAsia="zh-CN"/>
        </w:rPr>
        <w:t>阐述光纤</w:t>
      </w:r>
      <w:r>
        <w:rPr>
          <w:rFonts w:hint="eastAsia" w:ascii="Segoe UI" w:hAnsi="Segoe UI" w:cs="Segoe UI"/>
          <w:i w:val="0"/>
          <w:iCs w:val="0"/>
          <w:caps w:val="0"/>
          <w:color w:val="000000"/>
          <w:spacing w:val="0"/>
          <w:kern w:val="0"/>
          <w:sz w:val="32"/>
          <w:szCs w:val="32"/>
          <w:shd w:val="clear" w:color="auto" w:fill="FFFFFF"/>
          <w:lang w:val="en-US" w:eastAsia="zh-CN"/>
        </w:rPr>
        <w:t>工作</w:t>
      </w:r>
      <w:r>
        <w:rPr>
          <w:rFonts w:hint="eastAsia" w:ascii="Segoe UI" w:hAnsi="Segoe UI" w:eastAsia="Segoe UI" w:cs="Segoe UI"/>
          <w:i w:val="0"/>
          <w:iCs w:val="0"/>
          <w:caps w:val="0"/>
          <w:color w:val="000000"/>
          <w:spacing w:val="0"/>
          <w:kern w:val="0"/>
          <w:sz w:val="32"/>
          <w:szCs w:val="32"/>
          <w:shd w:val="clear" w:color="auto" w:fill="FFFFFF"/>
          <w:lang w:val="en-US" w:eastAsia="zh-CN"/>
        </w:rPr>
        <w:t>的光学原理；</w:t>
      </w:r>
    </w:p>
    <w:p w14:paraId="1C84A357">
      <w:pPr>
        <w:keepNext w:val="0"/>
        <w:keepLines w:val="0"/>
        <w:pageBreakBefore w:val="0"/>
        <w:widowControl w:val="0"/>
        <w:numPr>
          <w:ilvl w:val="0"/>
          <w:numId w:val="21"/>
        </w:numPr>
        <w:kinsoku/>
        <w:wordWrap/>
        <w:overflowPunct/>
        <w:topLinePunct w:val="0"/>
        <w:autoSpaceDE/>
        <w:autoSpaceDN/>
        <w:bidi w:val="0"/>
        <w:adjustRightInd/>
        <w:snapToGrid/>
        <w:spacing w:line="360" w:lineRule="auto"/>
        <w:textAlignment w:val="auto"/>
        <w:rPr>
          <w:rFonts w:hint="default" w:ascii="Segoe UI" w:hAnsi="Segoe UI" w:eastAsia="Segoe UI" w:cs="Segoe UI"/>
          <w:i w:val="0"/>
          <w:iCs w:val="0"/>
          <w:caps w:val="0"/>
          <w:color w:val="000000"/>
          <w:spacing w:val="0"/>
          <w:kern w:val="0"/>
          <w:sz w:val="32"/>
          <w:szCs w:val="32"/>
          <w:shd w:val="clear" w:color="auto" w:fill="FFFFFF"/>
          <w:lang w:val="en-US" w:eastAsia="zh-CN"/>
        </w:rPr>
      </w:pPr>
      <w:r>
        <w:rPr>
          <w:rFonts w:hint="eastAsia" w:ascii="Segoe UI" w:hAnsi="Segoe UI" w:eastAsia="Segoe UI" w:cs="Segoe UI"/>
          <w:i w:val="0"/>
          <w:iCs w:val="0"/>
          <w:caps w:val="0"/>
          <w:color w:val="000000"/>
          <w:spacing w:val="0"/>
          <w:kern w:val="0"/>
          <w:sz w:val="32"/>
          <w:szCs w:val="32"/>
          <w:shd w:val="clear" w:color="auto" w:fill="FFFFFF"/>
          <w:lang w:val="en-US" w:eastAsia="zh-CN"/>
        </w:rPr>
        <w:t>计算光线在光纤芯材与包层分界面发生全反射的临界角。</w:t>
      </w:r>
    </w:p>
    <w:p w14:paraId="15F8A541">
      <w:pPr>
        <w:numPr>
          <w:ilvl w:val="0"/>
          <w:numId w:val="0"/>
        </w:numPr>
        <w:ind w:leftChars="0"/>
        <w:rPr>
          <w:rFonts w:hint="eastAsia"/>
          <w:position w:val="-32"/>
          <w:sz w:val="32"/>
          <w:szCs w:val="32"/>
          <w:lang w:val="en-US" w:eastAsia="zh-CN"/>
        </w:rPr>
      </w:pPr>
      <w:r>
        <w:rPr>
          <w:rFonts w:hint="eastAsia" w:ascii="Segoe UI" w:hAnsi="Segoe UI" w:eastAsia="Segoe UI" w:cs="Segoe UI"/>
          <w:i w:val="0"/>
          <w:iCs w:val="0"/>
          <w:caps w:val="0"/>
          <w:color w:val="000000"/>
          <w:spacing w:val="0"/>
          <w:kern w:val="0"/>
          <w:sz w:val="32"/>
          <w:szCs w:val="32"/>
          <w:shd w:val="clear" w:color="auto" w:fill="FFFFFF"/>
          <w:lang w:val="en-US" w:eastAsia="zh-CN"/>
        </w:rPr>
        <w:t>解：</w:t>
      </w:r>
      <w:r>
        <w:rPr>
          <w:rFonts w:hint="eastAsia" w:ascii="Calibri" w:eastAsia="宋体"/>
          <w:position w:val="-32"/>
          <w:sz w:val="32"/>
          <w:szCs w:val="32"/>
          <w:lang w:val="en-US" w:eastAsia="zh-CN"/>
        </w:rPr>
        <w:t>（1）光纤工作的光学原理是光的全反射原理</w:t>
      </w:r>
      <w:r>
        <w:rPr>
          <w:rFonts w:hint="eastAsia"/>
          <w:position w:val="-32"/>
          <w:sz w:val="32"/>
          <w:szCs w:val="32"/>
          <w:lang w:val="en-US" w:eastAsia="zh-CN"/>
        </w:rPr>
        <w:t xml:space="preserve">        </w:t>
      </w:r>
    </w:p>
    <w:p w14:paraId="75781206">
      <w:pPr>
        <w:numPr>
          <w:ilvl w:val="0"/>
          <w:numId w:val="22"/>
        </w:numPr>
        <w:ind w:left="420" w:leftChars="0" w:firstLine="0" w:firstLineChars="0"/>
        <w:rPr>
          <w:rFonts w:hint="eastAsia"/>
          <w:position w:val="-32"/>
          <w:sz w:val="32"/>
          <w:szCs w:val="32"/>
          <w:lang w:val="en-US" w:eastAsia="zh-CN"/>
        </w:rPr>
      </w:pPr>
      <w:r>
        <w:rPr>
          <w:rFonts w:hint="eastAsia" w:ascii="Calibri" w:eastAsia="宋体"/>
          <w:position w:val="-32"/>
          <w:sz w:val="32"/>
          <w:szCs w:val="32"/>
          <w:lang w:val="en-US" w:eastAsia="zh-CN"/>
        </w:rPr>
        <w:t xml:space="preserve">根据折射定律：    </w:t>
      </w:r>
    </w:p>
    <w:p w14:paraId="376815EF">
      <w:pPr>
        <w:numPr>
          <w:ilvl w:val="0"/>
          <w:numId w:val="0"/>
        </w:numPr>
        <w:ind w:left="420" w:leftChars="0" w:firstLine="640" w:firstLineChars="200"/>
        <w:jc w:val="both"/>
        <w:rPr>
          <w:rFonts w:hint="eastAsia" w:ascii="Calibri" w:eastAsia="宋体"/>
          <w:position w:val="-32"/>
          <w:sz w:val="32"/>
          <w:szCs w:val="32"/>
          <w:lang w:val="en-US" w:eastAsia="zh-CN"/>
        </w:rPr>
      </w:pPr>
      <w:r>
        <w:rPr>
          <w:sz w:val="32"/>
          <w:szCs w:val="32"/>
        </w:rPr>
        <w:drawing>
          <wp:anchor distT="0" distB="0" distL="114300" distR="114300" simplePos="0" relativeHeight="251662336" behindDoc="0" locked="0" layoutInCell="1" allowOverlap="1">
            <wp:simplePos x="0" y="0"/>
            <wp:positionH relativeFrom="column">
              <wp:posOffset>1404620</wp:posOffset>
            </wp:positionH>
            <wp:positionV relativeFrom="paragraph">
              <wp:posOffset>172085</wp:posOffset>
            </wp:positionV>
            <wp:extent cx="1559560" cy="340995"/>
            <wp:effectExtent l="0" t="0" r="2540" b="1905"/>
            <wp:wrapSquare wrapText="bothSides"/>
            <wp:docPr id="1108" name="图片 20"/>
            <wp:cNvGraphicFramePr/>
            <a:graphic xmlns:a="http://schemas.openxmlformats.org/drawingml/2006/main">
              <a:graphicData uri="http://schemas.openxmlformats.org/drawingml/2006/picture">
                <pic:pic xmlns:pic="http://schemas.openxmlformats.org/drawingml/2006/picture">
                  <pic:nvPicPr>
                    <pic:cNvPr id="1108" name="图片 20"/>
                    <pic:cNvPicPr/>
                  </pic:nvPicPr>
                  <pic:blipFill>
                    <a:blip r:embed="rId84" cstate="print"/>
                    <a:srcRect/>
                    <a:stretch>
                      <a:fillRect/>
                    </a:stretch>
                  </pic:blipFill>
                  <pic:spPr>
                    <a:xfrm>
                      <a:off x="0" y="0"/>
                      <a:ext cx="1559560" cy="340995"/>
                    </a:xfrm>
                    <a:prstGeom prst="rect">
                      <a:avLst/>
                    </a:prstGeom>
                    <a:ln>
                      <a:noFill/>
                    </a:ln>
                  </pic:spPr>
                </pic:pic>
              </a:graphicData>
            </a:graphic>
          </wp:anchor>
        </w:drawing>
      </w:r>
    </w:p>
    <w:p w14:paraId="6BE69364">
      <w:pPr>
        <w:numPr>
          <w:ilvl w:val="0"/>
          <w:numId w:val="0"/>
        </w:numPr>
        <w:ind w:left="420" w:leftChars="0" w:firstLine="640" w:firstLineChars="200"/>
        <w:jc w:val="both"/>
        <w:rPr>
          <w:rFonts w:hint="eastAsia" w:ascii="Calibri" w:eastAsia="宋体"/>
          <w:position w:val="-32"/>
          <w:sz w:val="32"/>
          <w:szCs w:val="32"/>
          <w:lang w:val="en-US" w:eastAsia="zh-CN"/>
        </w:rPr>
      </w:pPr>
    </w:p>
    <w:p w14:paraId="2D9FEB3F">
      <w:pPr>
        <w:numPr>
          <w:ilvl w:val="0"/>
          <w:numId w:val="0"/>
        </w:numPr>
        <w:jc w:val="both"/>
        <w:rPr>
          <w:rFonts w:hint="default"/>
          <w:position w:val="-32"/>
          <w:sz w:val="32"/>
          <w:szCs w:val="32"/>
          <w:lang w:val="en-US" w:eastAsia="zh-CN"/>
        </w:rPr>
      </w:pPr>
      <w:r>
        <w:rPr>
          <w:sz w:val="32"/>
          <w:szCs w:val="32"/>
        </w:rPr>
        <w:drawing>
          <wp:anchor distT="0" distB="0" distL="114300" distR="114300" simplePos="0" relativeHeight="251662336" behindDoc="0" locked="0" layoutInCell="1" allowOverlap="1">
            <wp:simplePos x="0" y="0"/>
            <wp:positionH relativeFrom="column">
              <wp:posOffset>389255</wp:posOffset>
            </wp:positionH>
            <wp:positionV relativeFrom="paragraph">
              <wp:posOffset>46990</wp:posOffset>
            </wp:positionV>
            <wp:extent cx="1009650" cy="281305"/>
            <wp:effectExtent l="0" t="0" r="0" b="4445"/>
            <wp:wrapSquare wrapText="bothSides"/>
            <wp:docPr id="1109" name="图片 21"/>
            <wp:cNvGraphicFramePr/>
            <a:graphic xmlns:a="http://schemas.openxmlformats.org/drawingml/2006/main">
              <a:graphicData uri="http://schemas.openxmlformats.org/drawingml/2006/picture">
                <pic:pic xmlns:pic="http://schemas.openxmlformats.org/drawingml/2006/picture">
                  <pic:nvPicPr>
                    <pic:cNvPr id="1109" name="图片 21"/>
                    <pic:cNvPicPr/>
                  </pic:nvPicPr>
                  <pic:blipFill>
                    <a:blip r:embed="rId85" cstate="print"/>
                    <a:srcRect/>
                    <a:stretch>
                      <a:fillRect/>
                    </a:stretch>
                  </pic:blipFill>
                  <pic:spPr>
                    <a:xfrm>
                      <a:off x="0" y="0"/>
                      <a:ext cx="1009650" cy="281305"/>
                    </a:xfrm>
                    <a:prstGeom prst="rect">
                      <a:avLst/>
                    </a:prstGeom>
                    <a:ln>
                      <a:noFill/>
                    </a:ln>
                  </pic:spPr>
                </pic:pic>
              </a:graphicData>
            </a:graphic>
          </wp:anchor>
        </w:drawing>
      </w:r>
      <w:r>
        <w:rPr>
          <w:rFonts w:hint="eastAsia" w:ascii="Calibri" w:eastAsia="宋体"/>
          <w:position w:val="-32"/>
          <w:sz w:val="32"/>
          <w:szCs w:val="32"/>
          <w:lang w:val="en-US" w:eastAsia="zh-CN"/>
        </w:rPr>
        <w:t>当      时，入射角为临界角，</w:t>
      </w:r>
      <w:r>
        <w:rPr>
          <w:rFonts w:hint="eastAsia"/>
          <w:position w:val="-32"/>
          <w:sz w:val="32"/>
          <w:szCs w:val="32"/>
          <w:lang w:val="en-US" w:eastAsia="zh-CN"/>
        </w:rPr>
        <w:t>满足下式条件</w:t>
      </w:r>
    </w:p>
    <w:p w14:paraId="54ED3468">
      <w:pPr>
        <w:numPr>
          <w:ilvl w:val="0"/>
          <w:numId w:val="0"/>
        </w:numPr>
        <w:ind w:left="420" w:leftChars="0"/>
        <w:jc w:val="both"/>
        <w:rPr>
          <w:rFonts w:hint="eastAsia"/>
          <w:position w:val="-32"/>
          <w:sz w:val="32"/>
          <w:szCs w:val="32"/>
          <w:lang w:val="en-US" w:eastAsia="zh-CN"/>
        </w:rPr>
      </w:pPr>
      <w:r>
        <w:rPr>
          <w:rFonts w:hint="default"/>
          <w:position w:val="-30"/>
          <w:sz w:val="32"/>
          <w:szCs w:val="32"/>
          <w:lang w:val="en-US" w:eastAsia="zh-CN"/>
        </w:rPr>
        <w:object>
          <v:shape id="_x0000_i1064" o:spt="75" type="#_x0000_t75" style="height:47.25pt;width:152.85pt;" o:ole="t" filled="f" o:preferrelative="t" stroked="f" coordsize="21600,21600">
            <v:path/>
            <v:fill on="f" focussize="0,0"/>
            <v:stroke on="f"/>
            <v:imagedata r:id="rId87" o:title=""/>
            <o:lock v:ext="edit" aspectratio="t"/>
            <w10:wrap type="none"/>
            <w10:anchorlock/>
          </v:shape>
          <o:OLEObject Type="Embed" ProgID="Equation.KSEE3" ShapeID="_x0000_i1064" DrawAspect="Content" ObjectID="_1468075764" r:id="rId86">
            <o:LockedField>false</o:LockedField>
          </o:OLEObject>
        </w:object>
      </w:r>
      <w:r>
        <w:rPr>
          <w:rFonts w:hint="eastAsia" w:ascii="Calibri" w:eastAsia="宋体"/>
          <w:position w:val="-32"/>
          <w:sz w:val="32"/>
          <w:szCs w:val="32"/>
          <w:lang w:val="en-US" w:eastAsia="zh-CN"/>
        </w:rPr>
        <w:t xml:space="preserve">                              </w:t>
      </w:r>
    </w:p>
    <w:p w14:paraId="2F76B3A6">
      <w:pPr>
        <w:numPr>
          <w:ilvl w:val="0"/>
          <w:numId w:val="0"/>
        </w:numPr>
        <w:ind w:left="420" w:leftChars="0"/>
        <w:jc w:val="both"/>
        <w:rPr>
          <w:rFonts w:hint="eastAsia"/>
          <w:position w:val="-32"/>
          <w:sz w:val="32"/>
          <w:szCs w:val="32"/>
          <w:lang w:val="en-US" w:eastAsia="zh-CN"/>
        </w:rPr>
      </w:pPr>
      <w:r>
        <w:rPr>
          <w:rFonts w:hint="eastAsia"/>
          <w:position w:val="-32"/>
          <w:sz w:val="32"/>
          <w:szCs w:val="32"/>
          <w:lang w:val="en-US" w:eastAsia="zh-CN"/>
        </w:rPr>
        <w:t>于是</w:t>
      </w:r>
      <w:r>
        <w:rPr>
          <w:rFonts w:hint="eastAsia" w:ascii="Calibri" w:eastAsia="宋体"/>
          <w:position w:val="-32"/>
          <w:sz w:val="32"/>
          <w:szCs w:val="32"/>
          <w:lang w:val="en-US" w:eastAsia="zh-CN"/>
        </w:rPr>
        <w:t xml:space="preserve">得 </w:t>
      </w:r>
    </w:p>
    <w:p w14:paraId="538FC221">
      <w:pPr>
        <w:numPr>
          <w:ilvl w:val="0"/>
          <w:numId w:val="0"/>
        </w:numPr>
        <w:ind w:left="420" w:leftChars="0"/>
        <w:jc w:val="both"/>
        <w:rPr>
          <w:rFonts w:hint="eastAsia"/>
          <w:color w:val="auto"/>
          <w:sz w:val="32"/>
          <w:szCs w:val="32"/>
          <w:lang w:val="en-US" w:eastAsia="zh-CN"/>
        </w:rPr>
      </w:pPr>
      <w:r>
        <w:rPr>
          <w:rFonts w:hint="eastAsia" w:ascii="Calibri" w:eastAsia="宋体"/>
          <w:position w:val="-32"/>
          <w:sz w:val="32"/>
          <w:szCs w:val="32"/>
          <w:lang w:val="en-US" w:eastAsia="zh-CN"/>
        </w:rPr>
        <w:t xml:space="preserve">        </w:t>
      </w:r>
      <w:r>
        <w:rPr>
          <w:rFonts w:hint="eastAsia"/>
          <w:position w:val="-32"/>
          <w:sz w:val="32"/>
          <w:szCs w:val="32"/>
          <w:lang w:val="en-US" w:eastAsia="zh-CN"/>
        </w:rPr>
        <w:t xml:space="preserve">  </w:t>
      </w:r>
      <w:r>
        <w:rPr>
          <w:rFonts w:hint="eastAsia" w:ascii="Calibri" w:eastAsia="宋体"/>
          <w:position w:val="-6"/>
          <w:sz w:val="32"/>
          <w:szCs w:val="32"/>
          <w:lang w:val="en-US" w:eastAsia="zh-CN"/>
        </w:rPr>
        <w:object>
          <v:shape id="_x0000_i1065" o:spt="75" type="#_x0000_t75" style="height:24.05pt;width:68.95pt;" o:ole="t" filled="f" o:preferrelative="t" stroked="f" coordsize="21600,21600">
            <v:path/>
            <v:fill on="f" focussize="0,0"/>
            <v:stroke on="f"/>
            <v:imagedata r:id="rId89" o:title=""/>
            <o:lock v:ext="edit" aspectratio="t"/>
            <w10:wrap type="none"/>
            <w10:anchorlock/>
          </v:shape>
          <o:OLEObject Type="Embed" ProgID="Equation.KSEE3" ShapeID="_x0000_i1065" DrawAspect="Content" ObjectID="_1468075765" r:id="rId88">
            <o:LockedField>false</o:LockedField>
          </o:OLEObject>
        </w:object>
      </w:r>
      <w:r>
        <w:rPr>
          <w:rFonts w:hint="eastAsia"/>
          <w:position w:val="-32"/>
          <w:sz w:val="32"/>
          <w:szCs w:val="32"/>
          <w:lang w:val="en-US" w:eastAsia="zh-CN"/>
        </w:rPr>
        <w:t xml:space="preserve">                              </w:t>
      </w:r>
    </w:p>
    <w:p w14:paraId="6E3DF54A">
      <w:pPr>
        <w:widowControl w:val="0"/>
        <w:numPr>
          <w:ilvl w:val="0"/>
          <w:numId w:val="0"/>
        </w:numPr>
        <w:jc w:val="both"/>
        <w:rPr>
          <w:rFonts w:hint="default"/>
          <w:color w:val="auto"/>
          <w:sz w:val="32"/>
          <w:szCs w:val="32"/>
          <w:lang w:val="en-US" w:eastAsia="zh-CN"/>
        </w:rPr>
      </w:pPr>
      <w:r>
        <w:rPr>
          <w:rFonts w:hint="eastAsia"/>
          <w:color w:val="auto"/>
          <w:sz w:val="32"/>
          <w:szCs w:val="32"/>
          <w:lang w:val="en-US" w:eastAsia="zh-CN"/>
        </w:rPr>
        <w:t>单选题</w:t>
      </w:r>
    </w:p>
    <w:p w14:paraId="777FDB2F">
      <w:pPr>
        <w:widowControl w:val="0"/>
        <w:numPr>
          <w:ilvl w:val="0"/>
          <w:numId w:val="0"/>
        </w:numPr>
        <w:jc w:val="both"/>
        <w:rPr>
          <w:rFonts w:hint="default"/>
          <w:color w:val="auto"/>
          <w:sz w:val="32"/>
          <w:szCs w:val="32"/>
          <w:lang w:val="en-US" w:eastAsia="zh-CN"/>
        </w:rPr>
      </w:pPr>
      <w:r>
        <w:rPr>
          <w:rFonts w:hint="eastAsia"/>
          <w:color w:val="auto"/>
          <w:sz w:val="32"/>
          <w:szCs w:val="32"/>
          <w:lang w:val="en-US" w:eastAsia="zh-CN"/>
        </w:rPr>
        <w:t>23、</w:t>
      </w:r>
      <w:r>
        <w:rPr>
          <w:rFonts w:hint="default"/>
          <w:color w:val="auto"/>
          <w:sz w:val="32"/>
          <w:szCs w:val="32"/>
          <w:lang w:val="en-US" w:eastAsia="zh-CN"/>
        </w:rPr>
        <w:t>红外光在大气中的传输特性受到</w:t>
      </w:r>
      <w:r>
        <w:rPr>
          <w:rFonts w:hint="eastAsia"/>
          <w:color w:val="auto"/>
          <w:sz w:val="32"/>
          <w:szCs w:val="32"/>
          <w:lang w:val="en-US" w:eastAsia="zh-CN"/>
        </w:rPr>
        <w:t>（  ）</w:t>
      </w:r>
      <w:r>
        <w:rPr>
          <w:rFonts w:hint="default"/>
          <w:color w:val="auto"/>
          <w:sz w:val="32"/>
          <w:szCs w:val="32"/>
          <w:lang w:val="en-US" w:eastAsia="zh-CN"/>
        </w:rPr>
        <w:t>因素的影响？</w:t>
      </w:r>
    </w:p>
    <w:p w14:paraId="57547962">
      <w:pPr>
        <w:widowControl w:val="0"/>
        <w:numPr>
          <w:ilvl w:val="0"/>
          <w:numId w:val="23"/>
        </w:numPr>
        <w:ind w:leftChars="0"/>
        <w:jc w:val="both"/>
        <w:rPr>
          <w:rFonts w:hint="default"/>
          <w:color w:val="auto"/>
          <w:sz w:val="32"/>
          <w:szCs w:val="32"/>
          <w:lang w:val="en-US" w:eastAsia="zh-CN"/>
        </w:rPr>
      </w:pPr>
      <w:r>
        <w:rPr>
          <w:rFonts w:hint="default"/>
          <w:color w:val="auto"/>
          <w:sz w:val="32"/>
          <w:szCs w:val="32"/>
          <w:lang w:val="en-US" w:eastAsia="zh-CN"/>
        </w:rPr>
        <w:t>大气温度</w:t>
      </w:r>
      <w:r>
        <w:rPr>
          <w:rFonts w:hint="eastAsia"/>
          <w:color w:val="auto"/>
          <w:sz w:val="32"/>
          <w:szCs w:val="32"/>
          <w:lang w:val="en-US" w:eastAsia="zh-CN"/>
        </w:rPr>
        <w:t>；</w:t>
      </w:r>
    </w:p>
    <w:p w14:paraId="51765376">
      <w:pPr>
        <w:widowControl w:val="0"/>
        <w:numPr>
          <w:ilvl w:val="0"/>
          <w:numId w:val="23"/>
        </w:numPr>
        <w:ind w:leftChars="0"/>
        <w:jc w:val="both"/>
        <w:rPr>
          <w:rFonts w:hint="default"/>
          <w:color w:val="auto"/>
          <w:sz w:val="32"/>
          <w:szCs w:val="32"/>
          <w:lang w:val="en-US" w:eastAsia="zh-CN"/>
        </w:rPr>
      </w:pPr>
      <w:r>
        <w:rPr>
          <w:rFonts w:hint="default"/>
          <w:color w:val="auto"/>
          <w:sz w:val="32"/>
          <w:szCs w:val="32"/>
          <w:lang w:val="en-US" w:eastAsia="zh-CN"/>
        </w:rPr>
        <w:t>大气湿度</w:t>
      </w:r>
      <w:r>
        <w:rPr>
          <w:rFonts w:hint="eastAsia"/>
          <w:color w:val="auto"/>
          <w:sz w:val="32"/>
          <w:szCs w:val="32"/>
          <w:lang w:val="en-US" w:eastAsia="zh-CN"/>
        </w:rPr>
        <w:t>；</w:t>
      </w:r>
    </w:p>
    <w:p w14:paraId="4E061FB5">
      <w:pPr>
        <w:widowControl w:val="0"/>
        <w:numPr>
          <w:ilvl w:val="0"/>
          <w:numId w:val="23"/>
        </w:numPr>
        <w:ind w:leftChars="0"/>
        <w:jc w:val="both"/>
        <w:rPr>
          <w:rFonts w:hint="default"/>
          <w:color w:val="auto"/>
          <w:sz w:val="32"/>
          <w:szCs w:val="32"/>
          <w:lang w:val="en-US" w:eastAsia="zh-CN"/>
        </w:rPr>
      </w:pPr>
      <w:r>
        <w:rPr>
          <w:rFonts w:hint="default"/>
          <w:color w:val="auto"/>
          <w:sz w:val="32"/>
          <w:szCs w:val="32"/>
          <w:lang w:val="en-US" w:eastAsia="zh-CN"/>
        </w:rPr>
        <w:t>大气压力</w:t>
      </w:r>
    </w:p>
    <w:p w14:paraId="36BEF612">
      <w:pPr>
        <w:widowControl w:val="0"/>
        <w:numPr>
          <w:ilvl w:val="0"/>
          <w:numId w:val="23"/>
        </w:numPr>
        <w:ind w:leftChars="0"/>
        <w:jc w:val="both"/>
        <w:rPr>
          <w:rFonts w:hint="default"/>
          <w:color w:val="auto"/>
          <w:sz w:val="32"/>
          <w:szCs w:val="32"/>
          <w:lang w:val="en-US" w:eastAsia="zh-CN"/>
        </w:rPr>
      </w:pPr>
      <w:r>
        <w:rPr>
          <w:rFonts w:hint="default"/>
          <w:color w:val="auto"/>
          <w:sz w:val="32"/>
          <w:szCs w:val="32"/>
          <w:lang w:val="en-US" w:eastAsia="zh-CN"/>
        </w:rPr>
        <w:t>所有选项都正确</w:t>
      </w:r>
      <w:r>
        <w:rPr>
          <w:rFonts w:hint="eastAsia"/>
          <w:color w:val="auto"/>
          <w:sz w:val="32"/>
          <w:szCs w:val="32"/>
          <w:lang w:val="en-US" w:eastAsia="zh-CN"/>
        </w:rPr>
        <w:t>.</w:t>
      </w:r>
    </w:p>
    <w:p w14:paraId="4558FA94">
      <w:pPr>
        <w:widowControl w:val="0"/>
        <w:numPr>
          <w:ilvl w:val="0"/>
          <w:numId w:val="0"/>
        </w:numPr>
        <w:jc w:val="both"/>
        <w:rPr>
          <w:rFonts w:hint="eastAsia"/>
          <w:color w:val="auto"/>
          <w:sz w:val="32"/>
          <w:szCs w:val="32"/>
          <w:lang w:val="en-US" w:eastAsia="zh-CN"/>
        </w:rPr>
      </w:pPr>
    </w:p>
    <w:p w14:paraId="17DBC382">
      <w:pPr>
        <w:widowControl w:val="0"/>
        <w:numPr>
          <w:ilvl w:val="0"/>
          <w:numId w:val="0"/>
        </w:numPr>
        <w:jc w:val="both"/>
        <w:rPr>
          <w:rFonts w:hint="default"/>
          <w:color w:val="auto"/>
          <w:sz w:val="32"/>
          <w:szCs w:val="32"/>
          <w:lang w:val="en-US" w:eastAsia="zh-CN"/>
        </w:rPr>
      </w:pPr>
      <w:r>
        <w:rPr>
          <w:rFonts w:hint="eastAsia"/>
          <w:color w:val="auto"/>
          <w:sz w:val="32"/>
          <w:szCs w:val="32"/>
          <w:lang w:val="en-US" w:eastAsia="zh-CN"/>
        </w:rPr>
        <w:t>24、</w:t>
      </w:r>
      <w:r>
        <w:rPr>
          <w:rFonts w:hint="default"/>
          <w:color w:val="auto"/>
          <w:sz w:val="32"/>
          <w:szCs w:val="32"/>
          <w:lang w:val="en-US" w:eastAsia="zh-CN"/>
        </w:rPr>
        <w:t>红外光电效应是指</w:t>
      </w:r>
      <w:r>
        <w:rPr>
          <w:rFonts w:hint="eastAsia"/>
          <w:color w:val="auto"/>
          <w:sz w:val="32"/>
          <w:szCs w:val="32"/>
          <w:lang w:val="en-US" w:eastAsia="zh-CN"/>
        </w:rPr>
        <w:t>（  ）</w:t>
      </w:r>
    </w:p>
    <w:p w14:paraId="39C7EF94">
      <w:pPr>
        <w:widowControl w:val="0"/>
        <w:numPr>
          <w:ilvl w:val="0"/>
          <w:numId w:val="24"/>
        </w:numPr>
        <w:ind w:leftChars="0"/>
        <w:jc w:val="both"/>
        <w:rPr>
          <w:rFonts w:hint="default"/>
          <w:color w:val="auto"/>
          <w:sz w:val="32"/>
          <w:szCs w:val="32"/>
          <w:lang w:val="en-US" w:eastAsia="zh-CN"/>
        </w:rPr>
      </w:pPr>
      <w:r>
        <w:rPr>
          <w:rFonts w:hint="default"/>
          <w:color w:val="auto"/>
          <w:sz w:val="32"/>
          <w:szCs w:val="32"/>
          <w:lang w:val="en-US" w:eastAsia="zh-CN"/>
        </w:rPr>
        <w:t>红外光的辐射特性</w:t>
      </w:r>
      <w:r>
        <w:rPr>
          <w:rFonts w:hint="eastAsia"/>
          <w:color w:val="auto"/>
          <w:sz w:val="32"/>
          <w:szCs w:val="32"/>
          <w:lang w:val="en-US" w:eastAsia="zh-CN"/>
        </w:rPr>
        <w:t>；</w:t>
      </w:r>
    </w:p>
    <w:p w14:paraId="38A1DA9F">
      <w:pPr>
        <w:widowControl w:val="0"/>
        <w:numPr>
          <w:ilvl w:val="0"/>
          <w:numId w:val="24"/>
        </w:numPr>
        <w:ind w:leftChars="0"/>
        <w:jc w:val="both"/>
        <w:rPr>
          <w:rFonts w:hint="default"/>
          <w:color w:val="auto"/>
          <w:sz w:val="32"/>
          <w:szCs w:val="32"/>
          <w:lang w:val="en-US" w:eastAsia="zh-CN"/>
        </w:rPr>
      </w:pPr>
      <w:r>
        <w:rPr>
          <w:rFonts w:hint="default"/>
          <w:color w:val="auto"/>
          <w:sz w:val="32"/>
          <w:szCs w:val="32"/>
          <w:lang w:val="en-US" w:eastAsia="zh-CN"/>
        </w:rPr>
        <w:t>红外光的反射特性</w:t>
      </w:r>
      <w:r>
        <w:rPr>
          <w:rFonts w:hint="eastAsia"/>
          <w:color w:val="auto"/>
          <w:sz w:val="32"/>
          <w:szCs w:val="32"/>
          <w:lang w:val="en-US" w:eastAsia="zh-CN"/>
        </w:rPr>
        <w:t>；</w:t>
      </w:r>
    </w:p>
    <w:p w14:paraId="2267325D">
      <w:pPr>
        <w:widowControl w:val="0"/>
        <w:numPr>
          <w:ilvl w:val="0"/>
          <w:numId w:val="24"/>
        </w:numPr>
        <w:ind w:leftChars="0"/>
        <w:jc w:val="both"/>
        <w:rPr>
          <w:rFonts w:hint="default"/>
          <w:color w:val="auto"/>
          <w:sz w:val="32"/>
          <w:szCs w:val="32"/>
          <w:lang w:val="en-US" w:eastAsia="zh-CN"/>
        </w:rPr>
      </w:pPr>
      <w:r>
        <w:rPr>
          <w:rFonts w:hint="default"/>
          <w:color w:val="auto"/>
          <w:sz w:val="32"/>
          <w:szCs w:val="32"/>
          <w:lang w:val="en-US" w:eastAsia="zh-CN"/>
        </w:rPr>
        <w:t>物质受到红外光照射后产生电信号</w:t>
      </w:r>
      <w:r>
        <w:rPr>
          <w:rFonts w:hint="eastAsia"/>
          <w:color w:val="auto"/>
          <w:sz w:val="32"/>
          <w:szCs w:val="32"/>
          <w:lang w:val="en-US" w:eastAsia="zh-CN"/>
        </w:rPr>
        <w:t>；</w:t>
      </w:r>
    </w:p>
    <w:p w14:paraId="396E7B7B">
      <w:pPr>
        <w:widowControl w:val="0"/>
        <w:numPr>
          <w:ilvl w:val="0"/>
          <w:numId w:val="24"/>
        </w:numPr>
        <w:ind w:left="0" w:leftChars="0" w:firstLine="0" w:firstLineChars="0"/>
        <w:jc w:val="both"/>
        <w:rPr>
          <w:rFonts w:hint="default"/>
          <w:color w:val="auto"/>
          <w:sz w:val="32"/>
          <w:szCs w:val="32"/>
          <w:lang w:val="en-US" w:eastAsia="zh-CN"/>
        </w:rPr>
      </w:pPr>
      <w:r>
        <w:rPr>
          <w:rFonts w:hint="default"/>
          <w:color w:val="auto"/>
          <w:sz w:val="32"/>
          <w:szCs w:val="32"/>
          <w:lang w:val="en-US" w:eastAsia="zh-CN"/>
        </w:rPr>
        <w:t>红外光在大气中的传输特性</w:t>
      </w:r>
      <w:r>
        <w:rPr>
          <w:rFonts w:hint="eastAsia"/>
          <w:color w:val="auto"/>
          <w:sz w:val="32"/>
          <w:szCs w:val="32"/>
          <w:lang w:val="en-US" w:eastAsia="zh-CN"/>
        </w:rPr>
        <w:t>.</w:t>
      </w:r>
    </w:p>
    <w:p w14:paraId="0CCFE3CC">
      <w:pPr>
        <w:widowControl w:val="0"/>
        <w:numPr>
          <w:ilvl w:val="0"/>
          <w:numId w:val="0"/>
        </w:numPr>
        <w:ind w:leftChars="0"/>
        <w:jc w:val="both"/>
        <w:rPr>
          <w:rFonts w:hint="eastAsia"/>
          <w:color w:val="auto"/>
          <w:sz w:val="32"/>
          <w:szCs w:val="32"/>
          <w:lang w:val="en-US" w:eastAsia="zh-CN"/>
        </w:rPr>
      </w:pPr>
    </w:p>
    <w:p w14:paraId="43694DDD">
      <w:pPr>
        <w:widowControl w:val="0"/>
        <w:numPr>
          <w:ilvl w:val="0"/>
          <w:numId w:val="0"/>
        </w:numPr>
        <w:jc w:val="both"/>
        <w:rPr>
          <w:rFonts w:hint="default"/>
          <w:color w:val="auto"/>
          <w:sz w:val="32"/>
          <w:szCs w:val="32"/>
          <w:lang w:val="en-US" w:eastAsia="zh-CN"/>
        </w:rPr>
      </w:pPr>
      <w:r>
        <w:rPr>
          <w:rFonts w:hint="eastAsia"/>
          <w:color w:val="auto"/>
          <w:sz w:val="32"/>
          <w:szCs w:val="32"/>
          <w:lang w:val="en-US" w:eastAsia="zh-CN"/>
        </w:rPr>
        <w:t>25、</w:t>
      </w:r>
      <w:r>
        <w:rPr>
          <w:rFonts w:hint="default"/>
          <w:color w:val="auto"/>
          <w:sz w:val="32"/>
          <w:szCs w:val="32"/>
          <w:lang w:val="en-US" w:eastAsia="zh-CN"/>
        </w:rPr>
        <w:t>第一根具有实用通信价值的光纤由美国康宁玻璃公司在</w:t>
      </w:r>
      <w:r>
        <w:rPr>
          <w:rFonts w:hint="eastAsia"/>
          <w:color w:val="auto"/>
          <w:sz w:val="32"/>
          <w:szCs w:val="32"/>
          <w:lang w:val="en-US" w:eastAsia="zh-CN"/>
        </w:rPr>
        <w:t>（  ）</w:t>
      </w:r>
      <w:r>
        <w:rPr>
          <w:rFonts w:hint="default"/>
          <w:color w:val="auto"/>
          <w:sz w:val="32"/>
          <w:szCs w:val="32"/>
          <w:lang w:val="en-US" w:eastAsia="zh-CN"/>
        </w:rPr>
        <w:t>年拉制成功的。</w:t>
      </w:r>
    </w:p>
    <w:p w14:paraId="64B897C2">
      <w:pPr>
        <w:numPr>
          <w:ilvl w:val="0"/>
          <w:numId w:val="0"/>
        </w:numPr>
        <w:rPr>
          <w:rFonts w:hint="default"/>
          <w:color w:val="auto"/>
          <w:sz w:val="32"/>
          <w:szCs w:val="32"/>
          <w:lang w:val="en-US" w:eastAsia="zh-CN"/>
        </w:rPr>
      </w:pPr>
      <w:r>
        <w:rPr>
          <w:rFonts w:hint="eastAsia"/>
          <w:color w:val="auto"/>
          <w:sz w:val="32"/>
          <w:szCs w:val="32"/>
          <w:lang w:val="en-US" w:eastAsia="zh-CN"/>
        </w:rPr>
        <w:t>A.</w:t>
      </w:r>
      <w:r>
        <w:rPr>
          <w:rFonts w:hint="default"/>
          <w:color w:val="auto"/>
          <w:sz w:val="32"/>
          <w:szCs w:val="32"/>
          <w:lang w:val="en-US" w:eastAsia="zh-CN"/>
        </w:rPr>
        <w:t>1966年</w:t>
      </w:r>
      <w:r>
        <w:rPr>
          <w:rFonts w:hint="eastAsia"/>
          <w:color w:val="auto"/>
          <w:sz w:val="32"/>
          <w:szCs w:val="32"/>
          <w:lang w:val="en-US" w:eastAsia="zh-CN"/>
        </w:rPr>
        <w:t xml:space="preserve">；  B. 1970年；    </w:t>
      </w:r>
      <w:bookmarkStart w:id="0" w:name="_GoBack"/>
      <w:bookmarkEnd w:id="0"/>
      <w:r>
        <w:rPr>
          <w:rFonts w:hint="eastAsia"/>
          <w:color w:val="auto"/>
          <w:sz w:val="32"/>
          <w:szCs w:val="32"/>
          <w:lang w:val="en-US" w:eastAsia="zh-CN"/>
        </w:rPr>
        <w:t xml:space="preserve">C. 1980年；     D. 1992年  </w:t>
      </w:r>
    </w:p>
    <w:p w14:paraId="06FD520B">
      <w:pPr>
        <w:widowControl w:val="0"/>
        <w:numPr>
          <w:ilvl w:val="0"/>
          <w:numId w:val="0"/>
        </w:numPr>
        <w:jc w:val="both"/>
        <w:rPr>
          <w:rFonts w:hint="eastAsia"/>
          <w:color w:val="auto"/>
          <w:sz w:val="32"/>
          <w:szCs w:val="32"/>
          <w:lang w:val="en-US" w:eastAsia="zh-CN"/>
        </w:rPr>
      </w:pPr>
    </w:p>
    <w:p w14:paraId="2C09EA60">
      <w:pPr>
        <w:widowControl w:val="0"/>
        <w:numPr>
          <w:ilvl w:val="0"/>
          <w:numId w:val="0"/>
        </w:numPr>
        <w:ind w:leftChars="0"/>
        <w:jc w:val="both"/>
        <w:rPr>
          <w:rFonts w:hint="default"/>
          <w:color w:val="auto"/>
          <w:sz w:val="32"/>
          <w:szCs w:val="32"/>
          <w:lang w:val="en-US" w:eastAsia="zh-CN"/>
        </w:rPr>
      </w:pPr>
    </w:p>
    <w:p w14:paraId="7DA5E2B0">
      <w:pPr>
        <w:widowControl w:val="0"/>
        <w:numPr>
          <w:ilvl w:val="0"/>
          <w:numId w:val="0"/>
        </w:numPr>
        <w:jc w:val="both"/>
        <w:rPr>
          <w:rFonts w:hint="default"/>
          <w:color w:val="auto"/>
          <w:sz w:val="32"/>
          <w:szCs w:val="32"/>
          <w:lang w:val="en-US" w:eastAsia="zh-CN"/>
        </w:rPr>
      </w:pPr>
    </w:p>
    <w:p w14:paraId="14F7FFBD">
      <w:pPr>
        <w:numPr>
          <w:ilvl w:val="0"/>
          <w:numId w:val="0"/>
        </w:numPr>
        <w:rPr>
          <w:rFonts w:hint="default"/>
          <w:color w:val="auto"/>
          <w:sz w:val="32"/>
          <w:szCs w:val="32"/>
          <w:lang w:val="en-US" w:eastAsia="zh-CN"/>
        </w:rPr>
      </w:pPr>
    </w:p>
    <w:p w14:paraId="2AA8974B">
      <w:pPr>
        <w:numPr>
          <w:ilvl w:val="0"/>
          <w:numId w:val="0"/>
        </w:numPr>
        <w:rPr>
          <w:rFonts w:hint="eastAsia"/>
          <w:sz w:val="32"/>
          <w:szCs w:val="32"/>
          <w:lang w:val="en-US" w:eastAsia="zh-CN"/>
        </w:rPr>
      </w:pPr>
    </w:p>
    <w:p w14:paraId="4932279E">
      <w:pPr>
        <w:numPr>
          <w:ilvl w:val="0"/>
          <w:numId w:val="0"/>
        </w:numPr>
        <w:ind w:firstLine="320" w:firstLineChars="100"/>
        <w:rPr>
          <w:rFonts w:hint="eastAsia"/>
          <w:sz w:val="32"/>
          <w:szCs w:val="32"/>
          <w:lang w:val="en-US" w:eastAsia="zh-CN"/>
        </w:rPr>
      </w:pPr>
    </w:p>
    <w:p w14:paraId="6CD4FDED">
      <w:pPr>
        <w:numPr>
          <w:ilvl w:val="0"/>
          <w:numId w:val="0"/>
        </w:numPr>
        <w:ind w:firstLine="320" w:firstLineChars="100"/>
        <w:rPr>
          <w:rFonts w:hint="eastAsia"/>
          <w:sz w:val="32"/>
          <w:szCs w:val="32"/>
          <w:lang w:val="en-US" w:eastAsia="zh-CN"/>
        </w:rPr>
      </w:pPr>
      <w:r>
        <w:rPr>
          <w:rFonts w:hint="eastAsia"/>
          <w:sz w:val="32"/>
          <w:szCs w:val="32"/>
          <w:lang w:val="en-US" w:eastAsia="zh-CN"/>
        </w:rPr>
        <w:t>第四讲 超声波及其在医学中的应用</w:t>
      </w:r>
    </w:p>
    <w:p w14:paraId="79E6DC5E">
      <w:pPr>
        <w:numPr>
          <w:ilvl w:val="0"/>
          <w:numId w:val="0"/>
        </w:numPr>
        <w:ind w:firstLine="320" w:firstLineChars="100"/>
        <w:rPr>
          <w:rFonts w:hint="eastAsia"/>
          <w:sz w:val="32"/>
          <w:szCs w:val="32"/>
          <w:lang w:val="en-US" w:eastAsia="zh-CN"/>
        </w:rPr>
      </w:pPr>
      <w:r>
        <w:rPr>
          <w:rFonts w:hint="eastAsia"/>
          <w:sz w:val="32"/>
          <w:szCs w:val="32"/>
          <w:lang w:val="en-US" w:eastAsia="zh-CN"/>
        </w:rPr>
        <w:t xml:space="preserve">  一、几个声学概念</w:t>
      </w:r>
    </w:p>
    <w:p w14:paraId="69F263E3">
      <w:pPr>
        <w:numPr>
          <w:ilvl w:val="0"/>
          <w:numId w:val="0"/>
        </w:numPr>
        <w:ind w:firstLine="320" w:firstLineChars="100"/>
        <w:rPr>
          <w:rFonts w:hint="eastAsia"/>
          <w:sz w:val="32"/>
          <w:szCs w:val="32"/>
          <w:lang w:val="en-US" w:eastAsia="zh-CN"/>
        </w:rPr>
      </w:pPr>
      <w:r>
        <w:rPr>
          <w:rFonts w:hint="eastAsia"/>
          <w:sz w:val="32"/>
          <w:szCs w:val="32"/>
          <w:lang w:val="en-US" w:eastAsia="zh-CN"/>
        </w:rPr>
        <w:t xml:space="preserve">      声压、声阻、声强、声强级</w:t>
      </w:r>
    </w:p>
    <w:p w14:paraId="786F049C">
      <w:pPr>
        <w:numPr>
          <w:ilvl w:val="0"/>
          <w:numId w:val="0"/>
        </w:numPr>
        <w:ind w:firstLine="320" w:firstLineChars="100"/>
        <w:rPr>
          <w:rFonts w:hint="eastAsia"/>
          <w:sz w:val="32"/>
          <w:szCs w:val="32"/>
          <w:lang w:val="en-US" w:eastAsia="zh-CN"/>
        </w:rPr>
      </w:pPr>
      <w:r>
        <w:rPr>
          <w:rFonts w:hint="eastAsia"/>
          <w:sz w:val="32"/>
          <w:szCs w:val="32"/>
          <w:lang w:val="en-US" w:eastAsia="zh-CN"/>
        </w:rPr>
        <w:t xml:space="preserve">   瞬时声压：介质中某点的压强与无声波传播时的压强之差</w:t>
      </w:r>
    </w:p>
    <w:p w14:paraId="7B178CD7">
      <w:pPr>
        <w:numPr>
          <w:ilvl w:val="0"/>
          <w:numId w:val="0"/>
        </w:numPr>
        <w:ind w:firstLine="320" w:firstLineChars="100"/>
        <w:rPr>
          <w:rFonts w:hint="eastAsia"/>
          <w:sz w:val="32"/>
          <w:szCs w:val="32"/>
          <w:lang w:val="en-US" w:eastAsia="zh-CN"/>
        </w:rPr>
      </w:pPr>
      <w:r>
        <w:rPr>
          <w:rFonts w:hint="eastAsia"/>
          <w:sz w:val="32"/>
          <w:szCs w:val="32"/>
          <w:lang w:val="en-US" w:eastAsia="zh-CN"/>
        </w:rPr>
        <w:t xml:space="preserve">   声阻： </w:t>
      </w:r>
      <w:r>
        <w:rPr>
          <w:rFonts w:hint="eastAsia"/>
          <w:position w:val="-10"/>
          <w:sz w:val="32"/>
          <w:szCs w:val="32"/>
          <w:lang w:val="en-US" w:eastAsia="zh-CN"/>
        </w:rPr>
        <w:object>
          <v:shape id="_x0000_i1066" o:spt="75" type="#_x0000_t75" style="height:26.35pt;width:60.9pt;" o:ole="t" filled="f" o:preferrelative="t" stroked="f" coordsize="21600,21600">
            <v:path/>
            <v:fill on="f" focussize="0,0"/>
            <v:stroke on="f"/>
            <v:imagedata r:id="rId91" o:title=""/>
            <o:lock v:ext="edit" aspectratio="t"/>
            <w10:wrap type="none"/>
            <w10:anchorlock/>
          </v:shape>
          <o:OLEObject Type="Embed" ProgID="Equation.KSEE3" ShapeID="_x0000_i1066" DrawAspect="Content" ObjectID="_1468075766" r:id="rId90">
            <o:LockedField>false</o:LockedField>
          </o:OLEObject>
        </w:object>
      </w:r>
    </w:p>
    <w:p w14:paraId="2E0C6A45">
      <w:pPr>
        <w:numPr>
          <w:ilvl w:val="0"/>
          <w:numId w:val="0"/>
        </w:numPr>
        <w:ind w:firstLine="960" w:firstLineChars="300"/>
        <w:rPr>
          <w:rFonts w:hint="default"/>
          <w:sz w:val="32"/>
          <w:szCs w:val="32"/>
          <w:lang w:val="en-US" w:eastAsia="zh-CN"/>
        </w:rPr>
      </w:pPr>
      <w:r>
        <w:rPr>
          <w:rFonts w:hint="eastAsia"/>
          <w:sz w:val="32"/>
          <w:szCs w:val="32"/>
          <w:lang w:val="en-US" w:eastAsia="zh-CN"/>
        </w:rPr>
        <w:t>声强：单位时间内通过垂直于声波的传播方向的单位面积的声波的平均能量。</w:t>
      </w:r>
    </w:p>
    <w:p w14:paraId="4967EF98">
      <w:pPr>
        <w:numPr>
          <w:ilvl w:val="0"/>
          <w:numId w:val="0"/>
        </w:numPr>
        <w:ind w:firstLine="320" w:firstLineChars="100"/>
        <w:rPr>
          <w:rFonts w:hint="default"/>
          <w:sz w:val="32"/>
          <w:szCs w:val="32"/>
          <w:lang w:val="en-US" w:eastAsia="zh-CN"/>
        </w:rPr>
      </w:pPr>
      <w:r>
        <w:rPr>
          <w:rFonts w:hint="eastAsia"/>
          <w:sz w:val="32"/>
          <w:szCs w:val="32"/>
          <w:lang w:val="en-US" w:eastAsia="zh-CN"/>
        </w:rPr>
        <w:t xml:space="preserve">   声强级：取1kHz声音的听阈值 </w:t>
      </w:r>
      <w:r>
        <w:rPr>
          <w:rFonts w:hint="eastAsia"/>
          <w:position w:val="-12"/>
          <w:sz w:val="32"/>
          <w:szCs w:val="32"/>
          <w:lang w:val="en-US" w:eastAsia="zh-CN"/>
        </w:rPr>
        <w:object>
          <v:shape id="_x0000_i1067" o:spt="75" type="#_x0000_t75" style="height:25.3pt;width:101.2pt;" o:ole="t" filled="f" o:preferrelative="t" stroked="f" coordsize="21600,21600">
            <v:path/>
            <v:fill on="f" focussize="0,0"/>
            <v:stroke on="f"/>
            <v:imagedata r:id="rId93" o:title=""/>
            <o:lock v:ext="edit" aspectratio="t"/>
            <w10:wrap type="none"/>
            <w10:anchorlock/>
          </v:shape>
          <o:OLEObject Type="Embed" ProgID="Equation.KSEE3" ShapeID="_x0000_i1067" DrawAspect="Content" ObjectID="_1468075767" r:id="rId92">
            <o:LockedField>false</o:LockedField>
          </o:OLEObject>
        </w:object>
      </w:r>
      <w:r>
        <w:rPr>
          <w:rFonts w:hint="eastAsia"/>
          <w:sz w:val="32"/>
          <w:szCs w:val="32"/>
          <w:lang w:val="en-US" w:eastAsia="zh-CN"/>
        </w:rPr>
        <w:t xml:space="preserve">   作为标准参考声强，声强级 L表示为     </w:t>
      </w:r>
    </w:p>
    <w:p w14:paraId="2A433F57">
      <w:pPr>
        <w:numPr>
          <w:ilvl w:val="0"/>
          <w:numId w:val="0"/>
        </w:numPr>
        <w:ind w:firstLine="320" w:firstLineChars="100"/>
        <w:rPr>
          <w:sz w:val="32"/>
          <w:szCs w:val="32"/>
        </w:rPr>
      </w:pPr>
      <w:r>
        <w:rPr>
          <w:rFonts w:hint="eastAsia"/>
          <w:sz w:val="32"/>
          <w:szCs w:val="32"/>
          <w:lang w:val="en-US" w:eastAsia="zh-CN"/>
        </w:rPr>
        <w:t xml:space="preserve">    </w:t>
      </w:r>
      <w:r>
        <w:rPr>
          <w:sz w:val="32"/>
          <w:szCs w:val="32"/>
        </w:rPr>
        <w:object>
          <v:shape id="_x0000_i1068" o:spt="75" type="#_x0000_t75" style="height:52.45pt;width:216.7pt;" o:ole="t" filled="f" o:preferrelative="t" stroked="f" coordsize="21600,21600">
            <v:path/>
            <v:fill on="f" focussize="0,0"/>
            <v:stroke on="f" weight="3pt"/>
            <v:imagedata r:id="rId95" gain="2147483647f" blacklevel="655f" o:title=""/>
            <o:lock v:ext="edit" aspectratio="t"/>
            <w10:wrap type="none"/>
            <w10:anchorlock/>
          </v:shape>
          <o:OLEObject Type="Embed" ProgID="Equation.DSMT4" ShapeID="_x0000_i1068" DrawAspect="Content" ObjectID="_1468075768" r:id="rId94">
            <o:LockedField>false</o:LockedField>
          </o:OLEObject>
        </w:object>
      </w:r>
    </w:p>
    <w:p w14:paraId="73D1B517">
      <w:pPr>
        <w:numPr>
          <w:ilvl w:val="0"/>
          <w:numId w:val="0"/>
        </w:numPr>
        <w:ind w:firstLine="320" w:firstLineChars="100"/>
        <w:rPr>
          <w:rFonts w:hint="default"/>
          <w:sz w:val="32"/>
          <w:szCs w:val="32"/>
          <w:lang w:val="en-US" w:eastAsia="zh-CN"/>
        </w:rPr>
      </w:pPr>
    </w:p>
    <w:p w14:paraId="6AFC2FF7">
      <w:pPr>
        <w:numPr>
          <w:ilvl w:val="0"/>
          <w:numId w:val="25"/>
        </w:numPr>
        <w:ind w:left="420" w:leftChars="0" w:firstLine="0" w:firstLineChars="0"/>
        <w:rPr>
          <w:rFonts w:hint="eastAsia"/>
          <w:sz w:val="32"/>
          <w:szCs w:val="32"/>
          <w:lang w:val="en-US" w:eastAsia="zh-CN"/>
        </w:rPr>
      </w:pPr>
      <w:r>
        <w:rPr>
          <w:rFonts w:hint="eastAsia"/>
          <w:sz w:val="32"/>
          <w:szCs w:val="32"/>
          <w:lang w:val="en-US" w:eastAsia="zh-CN"/>
        </w:rPr>
        <w:t>多普勒效应</w:t>
      </w:r>
    </w:p>
    <w:p w14:paraId="6E99853D">
      <w:pPr>
        <w:numPr>
          <w:ilvl w:val="0"/>
          <w:numId w:val="0"/>
        </w:numPr>
        <w:ind w:left="420" w:leftChars="0"/>
        <w:rPr>
          <w:rFonts w:hint="eastAsia"/>
          <w:sz w:val="32"/>
          <w:szCs w:val="32"/>
          <w:lang w:val="en-US" w:eastAsia="zh-CN"/>
        </w:rPr>
      </w:pPr>
      <w:r>
        <w:rPr>
          <w:rFonts w:hint="eastAsia"/>
          <w:sz w:val="32"/>
          <w:szCs w:val="32"/>
          <w:lang w:val="en-US" w:eastAsia="zh-CN"/>
        </w:rPr>
        <w:t xml:space="preserve">    当波源和观测者之间存在相对运动时， 观测者接收到的波频率与波的实际频率发生相差的现象。</w:t>
      </w:r>
    </w:p>
    <w:p w14:paraId="66FBB886">
      <w:pPr>
        <w:numPr>
          <w:ilvl w:val="0"/>
          <w:numId w:val="0"/>
        </w:numPr>
        <w:ind w:left="420" w:leftChars="0"/>
        <w:rPr>
          <w:rFonts w:hint="default"/>
          <w:sz w:val="32"/>
          <w:szCs w:val="32"/>
          <w:lang w:val="en-US" w:eastAsia="zh-CN"/>
        </w:rPr>
      </w:pPr>
    </w:p>
    <w:p w14:paraId="28A4FF96">
      <w:pPr>
        <w:numPr>
          <w:ilvl w:val="0"/>
          <w:numId w:val="25"/>
        </w:numPr>
        <w:ind w:left="420" w:leftChars="0" w:firstLine="0" w:firstLineChars="0"/>
        <w:rPr>
          <w:rFonts w:hint="default"/>
          <w:sz w:val="32"/>
          <w:szCs w:val="32"/>
          <w:lang w:val="en-US" w:eastAsia="zh-CN"/>
        </w:rPr>
      </w:pPr>
      <w:r>
        <w:rPr>
          <w:rFonts w:hint="eastAsia"/>
          <w:sz w:val="32"/>
          <w:szCs w:val="32"/>
          <w:lang w:val="en-US" w:eastAsia="zh-CN"/>
        </w:rPr>
        <w:t>A超、M超、B超</w:t>
      </w:r>
    </w:p>
    <w:p w14:paraId="566AD19E">
      <w:pPr>
        <w:numPr>
          <w:ilvl w:val="0"/>
          <w:numId w:val="25"/>
        </w:numPr>
        <w:ind w:left="420" w:leftChars="0" w:firstLine="0" w:firstLineChars="0"/>
        <w:rPr>
          <w:rFonts w:hint="default"/>
          <w:sz w:val="32"/>
          <w:szCs w:val="32"/>
          <w:lang w:val="en-US" w:eastAsia="zh-CN"/>
        </w:rPr>
      </w:pPr>
      <w:r>
        <w:rPr>
          <w:rFonts w:hint="eastAsia"/>
          <w:sz w:val="32"/>
          <w:szCs w:val="32"/>
          <w:lang w:val="en-US" w:eastAsia="zh-CN"/>
        </w:rPr>
        <w:t>频谱多普勒成像仪，彩色多普勒成像仪</w:t>
      </w:r>
    </w:p>
    <w:p w14:paraId="3C1DB678">
      <w:pPr>
        <w:numPr>
          <w:ilvl w:val="0"/>
          <w:numId w:val="0"/>
        </w:numPr>
        <w:rPr>
          <w:rFonts w:hint="eastAsia"/>
          <w:sz w:val="32"/>
          <w:szCs w:val="32"/>
          <w:lang w:val="en-US" w:eastAsia="zh-CN"/>
        </w:rPr>
      </w:pPr>
    </w:p>
    <w:p w14:paraId="53A8E8D3">
      <w:pPr>
        <w:numPr>
          <w:ilvl w:val="0"/>
          <w:numId w:val="0"/>
        </w:numPr>
        <w:ind w:leftChars="0"/>
        <w:rPr>
          <w:rFonts w:hint="default"/>
          <w:sz w:val="32"/>
          <w:szCs w:val="32"/>
          <w:lang w:val="en-US" w:eastAsia="zh-CN"/>
        </w:rPr>
      </w:pPr>
    </w:p>
    <w:p w14:paraId="111E0309">
      <w:pPr>
        <w:keepNext w:val="0"/>
        <w:keepLines w:val="0"/>
        <w:widowControl/>
        <w:numPr>
          <w:ilvl w:val="0"/>
          <w:numId w:val="0"/>
        </w:numPr>
        <w:suppressLineNumbers w:val="0"/>
        <w:jc w:val="left"/>
        <w:rPr>
          <w:rFonts w:hint="default" w:ascii="Times New Roman" w:hAnsi="Times New Roman" w:eastAsia="宋体" w:cs="Times New Roman"/>
          <w:color w:val="auto"/>
          <w:kern w:val="0"/>
          <w:sz w:val="32"/>
          <w:szCs w:val="32"/>
          <w:lang w:val="en-US" w:eastAsia="zh-CN"/>
        </w:rPr>
      </w:pPr>
      <w:r>
        <w:rPr>
          <w:rFonts w:hint="eastAsia" w:ascii="Times New Roman" w:hAnsi="Times New Roman" w:cs="Times New Roman"/>
          <w:color w:val="auto"/>
          <w:kern w:val="0"/>
          <w:sz w:val="32"/>
          <w:szCs w:val="32"/>
          <w:lang w:val="en-US" w:eastAsia="zh-CN"/>
        </w:rPr>
        <w:t>单选题</w:t>
      </w:r>
    </w:p>
    <w:p w14:paraId="5C6D30EF">
      <w:pPr>
        <w:keepNext w:val="0"/>
        <w:keepLines w:val="0"/>
        <w:widowControl/>
        <w:numPr>
          <w:ilvl w:val="0"/>
          <w:numId w:val="0"/>
        </w:numPr>
        <w:suppressLineNumbers w:val="0"/>
        <w:ind w:leftChars="0"/>
        <w:jc w:val="left"/>
        <w:rPr>
          <w:rFonts w:hint="default" w:ascii="Times New Roman" w:hAnsi="Times New Roman" w:eastAsia="宋体" w:cs="Times New Roman"/>
          <w:color w:val="auto"/>
          <w:kern w:val="0"/>
          <w:sz w:val="32"/>
          <w:szCs w:val="32"/>
          <w:lang w:val="en-US" w:eastAsia="zh-CN"/>
        </w:rPr>
      </w:pPr>
      <w:r>
        <w:rPr>
          <w:rFonts w:hint="eastAsia" w:ascii="Times New Roman" w:hAnsi="Times New Roman" w:cs="Times New Roman"/>
          <w:color w:val="auto"/>
          <w:kern w:val="0"/>
          <w:sz w:val="32"/>
          <w:szCs w:val="32"/>
          <w:lang w:val="en-US" w:eastAsia="zh-CN"/>
        </w:rPr>
        <w:t>26、</w:t>
      </w:r>
      <w:r>
        <w:rPr>
          <w:rFonts w:hint="eastAsia" w:ascii="Times New Roman" w:hAnsi="Times New Roman" w:eastAsia="宋体" w:cs="Times New Roman"/>
          <w:color w:val="auto"/>
          <w:kern w:val="0"/>
          <w:sz w:val="32"/>
          <w:szCs w:val="32"/>
          <w:lang w:val="en-US" w:eastAsia="zh-CN"/>
        </w:rPr>
        <w:t>超声波的频率范围（   ）</w:t>
      </w:r>
    </w:p>
    <w:p w14:paraId="0B512D34">
      <w:pPr>
        <w:keepNext w:val="0"/>
        <w:keepLines w:val="0"/>
        <w:widowControl/>
        <w:numPr>
          <w:ilvl w:val="0"/>
          <w:numId w:val="26"/>
        </w:numPr>
        <w:suppressLineNumbers w:val="0"/>
        <w:ind w:leftChars="0"/>
        <w:jc w:val="left"/>
        <w:rPr>
          <w:rFonts w:hint="default" w:ascii="Times New Roman" w:hAnsi="Times New Roman" w:eastAsia="宋体" w:cs="Times New Roman"/>
          <w:color w:val="auto"/>
          <w:kern w:val="0"/>
          <w:sz w:val="32"/>
          <w:szCs w:val="32"/>
          <w:lang w:val="en-US" w:eastAsia="zh-CN"/>
        </w:rPr>
      </w:pPr>
      <w:r>
        <w:rPr>
          <w:rFonts w:hint="eastAsia" w:ascii="Times New Roman" w:hAnsi="Times New Roman" w:eastAsia="宋体" w:cs="Times New Roman"/>
          <w:color w:val="auto"/>
          <w:kern w:val="0"/>
          <w:sz w:val="32"/>
          <w:szCs w:val="32"/>
          <w:lang w:val="en-US" w:eastAsia="zh-CN"/>
        </w:rPr>
        <w:t xml:space="preserve">低于20Hz；       </w:t>
      </w:r>
    </w:p>
    <w:p w14:paraId="748CE03D">
      <w:pPr>
        <w:keepNext w:val="0"/>
        <w:keepLines w:val="0"/>
        <w:widowControl/>
        <w:numPr>
          <w:ilvl w:val="0"/>
          <w:numId w:val="26"/>
        </w:numPr>
        <w:suppressLineNumbers w:val="0"/>
        <w:ind w:leftChars="0"/>
        <w:jc w:val="left"/>
        <w:rPr>
          <w:rFonts w:hint="default" w:ascii="Times New Roman" w:hAnsi="Times New Roman" w:eastAsia="宋体" w:cs="Times New Roman"/>
          <w:color w:val="auto"/>
          <w:kern w:val="0"/>
          <w:sz w:val="32"/>
          <w:szCs w:val="32"/>
          <w:lang w:val="en-US" w:eastAsia="zh-CN"/>
        </w:rPr>
      </w:pPr>
      <w:r>
        <w:rPr>
          <w:rFonts w:hint="eastAsia" w:ascii="Times New Roman" w:hAnsi="Times New Roman" w:eastAsia="宋体" w:cs="Times New Roman"/>
          <w:color w:val="auto"/>
          <w:kern w:val="0"/>
          <w:sz w:val="32"/>
          <w:szCs w:val="32"/>
          <w:lang w:val="en-US" w:eastAsia="zh-CN"/>
        </w:rPr>
        <w:t xml:space="preserve">在20Hz-20000Hz范围内 </w:t>
      </w:r>
    </w:p>
    <w:p w14:paraId="1C37872D">
      <w:pPr>
        <w:keepNext w:val="0"/>
        <w:keepLines w:val="0"/>
        <w:widowControl/>
        <w:numPr>
          <w:ilvl w:val="0"/>
          <w:numId w:val="26"/>
        </w:numPr>
        <w:suppressLineNumbers w:val="0"/>
        <w:ind w:left="0" w:leftChars="0" w:firstLine="0" w:firstLineChars="0"/>
        <w:jc w:val="left"/>
        <w:rPr>
          <w:rFonts w:hint="default" w:ascii="Times New Roman" w:hAnsi="Times New Roman" w:eastAsia="宋体" w:cs="Times New Roman"/>
          <w:color w:val="auto"/>
          <w:kern w:val="0"/>
          <w:sz w:val="32"/>
          <w:szCs w:val="32"/>
          <w:lang w:val="en-US" w:eastAsia="zh-CN"/>
        </w:rPr>
      </w:pPr>
      <w:r>
        <w:rPr>
          <w:rFonts w:hint="eastAsia" w:ascii="Times New Roman" w:hAnsi="Times New Roman" w:eastAsia="宋体" w:cs="Times New Roman"/>
          <w:color w:val="auto"/>
          <w:kern w:val="0"/>
          <w:sz w:val="32"/>
          <w:szCs w:val="32"/>
          <w:lang w:val="en-US" w:eastAsia="zh-CN"/>
        </w:rPr>
        <w:t>高于20000Hz</w:t>
      </w:r>
    </w:p>
    <w:p w14:paraId="0EA5A861">
      <w:pPr>
        <w:keepNext w:val="0"/>
        <w:keepLines w:val="0"/>
        <w:widowControl/>
        <w:numPr>
          <w:ilvl w:val="0"/>
          <w:numId w:val="0"/>
        </w:numPr>
        <w:suppressLineNumbers w:val="0"/>
        <w:ind w:leftChars="0"/>
        <w:jc w:val="left"/>
        <w:rPr>
          <w:rFonts w:hint="default" w:ascii="Times New Roman" w:hAnsi="Times New Roman" w:eastAsia="宋体" w:cs="Times New Roman"/>
          <w:color w:val="auto"/>
          <w:kern w:val="0"/>
          <w:sz w:val="32"/>
          <w:szCs w:val="32"/>
          <w:lang w:val="en-US" w:eastAsia="zh-CN"/>
        </w:rPr>
      </w:pPr>
    </w:p>
    <w:p w14:paraId="5AE30F49">
      <w:pPr>
        <w:keepNext w:val="0"/>
        <w:keepLines w:val="0"/>
        <w:widowControl/>
        <w:numPr>
          <w:ilvl w:val="0"/>
          <w:numId w:val="0"/>
        </w:numPr>
        <w:suppressLineNumbers w:val="0"/>
        <w:ind w:leftChars="0"/>
        <w:jc w:val="left"/>
        <w:rPr>
          <w:rFonts w:hint="default" w:ascii="Times New Roman" w:hAnsi="Times New Roman" w:eastAsia="宋体" w:cs="Times New Roman"/>
          <w:color w:val="auto"/>
          <w:kern w:val="0"/>
          <w:sz w:val="32"/>
          <w:szCs w:val="32"/>
          <w:lang w:val="en-US" w:eastAsia="zh-CN"/>
        </w:rPr>
      </w:pPr>
      <w:r>
        <w:rPr>
          <w:rFonts w:hint="eastAsia" w:ascii="Times New Roman" w:hAnsi="Times New Roman" w:cs="Times New Roman"/>
          <w:color w:val="auto"/>
          <w:kern w:val="0"/>
          <w:sz w:val="32"/>
          <w:szCs w:val="32"/>
          <w:lang w:val="en-US" w:eastAsia="zh-CN"/>
        </w:rPr>
        <w:t>27、</w:t>
      </w:r>
      <w:r>
        <w:rPr>
          <w:rFonts w:hint="default" w:ascii="Times New Roman" w:hAnsi="Times New Roman" w:eastAsia="宋体" w:cs="Times New Roman"/>
          <w:color w:val="auto"/>
          <w:kern w:val="0"/>
          <w:sz w:val="32"/>
          <w:szCs w:val="32"/>
          <w:lang w:val="en-US" w:eastAsia="zh-CN"/>
        </w:rPr>
        <w:t>交通电子警察向行驶中的车辆发射频率已知的超声波，同时测量反射波的频率，根据反射波的频率变化就能得出车辆的速度。这一技术主要利用的物理现象为（</w:t>
      </w:r>
      <w:r>
        <w:rPr>
          <w:rFonts w:hint="eastAsia" w:ascii="Times New Roman" w:hAnsi="Times New Roman" w:eastAsia="宋体" w:cs="Times New Roman"/>
          <w:color w:val="auto"/>
          <w:kern w:val="0"/>
          <w:sz w:val="32"/>
          <w:szCs w:val="32"/>
          <w:lang w:val="en-US" w:eastAsia="zh-CN"/>
        </w:rPr>
        <w:t xml:space="preserve">  </w:t>
      </w:r>
      <w:r>
        <w:rPr>
          <w:rFonts w:hint="default" w:ascii="Times New Roman" w:hAnsi="Times New Roman" w:eastAsia="宋体" w:cs="Times New Roman"/>
          <w:color w:val="auto"/>
          <w:kern w:val="0"/>
          <w:sz w:val="32"/>
          <w:szCs w:val="32"/>
          <w:lang w:val="en-US" w:eastAsia="zh-CN"/>
        </w:rPr>
        <w:t xml:space="preserve"> ）</w:t>
      </w:r>
    </w:p>
    <w:p w14:paraId="66230B08">
      <w:pPr>
        <w:keepNext w:val="0"/>
        <w:keepLines w:val="0"/>
        <w:widowControl/>
        <w:numPr>
          <w:ilvl w:val="0"/>
          <w:numId w:val="27"/>
        </w:numPr>
        <w:suppressLineNumbers w:val="0"/>
        <w:ind w:leftChars="0"/>
        <w:jc w:val="left"/>
        <w:rPr>
          <w:rFonts w:hint="default" w:ascii="Times New Roman" w:hAnsi="Times New Roman" w:eastAsia="宋体" w:cs="Times New Roman"/>
          <w:color w:val="auto"/>
          <w:kern w:val="0"/>
          <w:sz w:val="32"/>
          <w:szCs w:val="32"/>
          <w:lang w:val="en-US" w:eastAsia="zh-CN"/>
        </w:rPr>
      </w:pPr>
      <w:r>
        <w:rPr>
          <w:rFonts w:hint="eastAsia" w:ascii="Times New Roman" w:hAnsi="Times New Roman" w:eastAsia="宋体" w:cs="Times New Roman"/>
          <w:color w:val="auto"/>
          <w:kern w:val="0"/>
          <w:sz w:val="32"/>
          <w:szCs w:val="32"/>
          <w:lang w:val="en-US" w:eastAsia="zh-CN"/>
        </w:rPr>
        <w:t>共振</w:t>
      </w:r>
    </w:p>
    <w:p w14:paraId="63FDA1FB">
      <w:pPr>
        <w:keepNext w:val="0"/>
        <w:keepLines w:val="0"/>
        <w:widowControl/>
        <w:numPr>
          <w:ilvl w:val="0"/>
          <w:numId w:val="27"/>
        </w:numPr>
        <w:suppressLineNumbers w:val="0"/>
        <w:ind w:leftChars="0"/>
        <w:jc w:val="left"/>
        <w:rPr>
          <w:rFonts w:hint="default" w:ascii="Times New Roman" w:hAnsi="Times New Roman" w:eastAsia="宋体" w:cs="Times New Roman"/>
          <w:color w:val="auto"/>
          <w:kern w:val="0"/>
          <w:sz w:val="32"/>
          <w:szCs w:val="32"/>
          <w:lang w:val="en-US" w:eastAsia="zh-CN"/>
        </w:rPr>
      </w:pPr>
      <w:r>
        <w:rPr>
          <w:rFonts w:hint="eastAsia" w:ascii="Times New Roman" w:hAnsi="Times New Roman" w:eastAsia="宋体" w:cs="Times New Roman"/>
          <w:color w:val="auto"/>
          <w:kern w:val="0"/>
          <w:sz w:val="32"/>
          <w:szCs w:val="32"/>
          <w:lang w:val="en-US" w:eastAsia="zh-CN"/>
        </w:rPr>
        <w:t>波的衍射</w:t>
      </w:r>
    </w:p>
    <w:p w14:paraId="380E08B6">
      <w:pPr>
        <w:keepNext w:val="0"/>
        <w:keepLines w:val="0"/>
        <w:widowControl/>
        <w:numPr>
          <w:ilvl w:val="0"/>
          <w:numId w:val="27"/>
        </w:numPr>
        <w:suppressLineNumbers w:val="0"/>
        <w:ind w:leftChars="0"/>
        <w:jc w:val="left"/>
        <w:rPr>
          <w:rFonts w:hint="default" w:ascii="Times New Roman" w:hAnsi="Times New Roman" w:eastAsia="宋体" w:cs="Times New Roman"/>
          <w:color w:val="auto"/>
          <w:kern w:val="0"/>
          <w:sz w:val="32"/>
          <w:szCs w:val="32"/>
          <w:lang w:val="en-US" w:eastAsia="zh-CN"/>
        </w:rPr>
      </w:pPr>
      <w:r>
        <w:rPr>
          <w:rFonts w:hint="eastAsia" w:ascii="Times New Roman" w:hAnsi="Times New Roman" w:eastAsia="宋体" w:cs="Times New Roman"/>
          <w:color w:val="auto"/>
          <w:kern w:val="0"/>
          <w:sz w:val="32"/>
          <w:szCs w:val="32"/>
          <w:lang w:val="en-US" w:eastAsia="zh-CN"/>
        </w:rPr>
        <w:t>波的干涉</w:t>
      </w:r>
    </w:p>
    <w:p w14:paraId="7707AB1F">
      <w:pPr>
        <w:keepNext w:val="0"/>
        <w:keepLines w:val="0"/>
        <w:widowControl/>
        <w:numPr>
          <w:ilvl w:val="0"/>
          <w:numId w:val="27"/>
        </w:numPr>
        <w:suppressLineNumbers w:val="0"/>
        <w:ind w:leftChars="0"/>
        <w:jc w:val="left"/>
        <w:rPr>
          <w:rFonts w:hint="default" w:ascii="Times New Roman" w:hAnsi="Times New Roman" w:eastAsia="宋体" w:cs="Times New Roman"/>
          <w:color w:val="auto"/>
          <w:kern w:val="0"/>
          <w:sz w:val="32"/>
          <w:szCs w:val="32"/>
          <w:lang w:val="en-US" w:eastAsia="zh-CN"/>
        </w:rPr>
      </w:pPr>
      <w:r>
        <w:rPr>
          <w:rFonts w:hint="eastAsia" w:ascii="Times New Roman" w:hAnsi="Times New Roman" w:eastAsia="宋体" w:cs="Times New Roman"/>
          <w:color w:val="auto"/>
          <w:kern w:val="0"/>
          <w:sz w:val="32"/>
          <w:szCs w:val="32"/>
          <w:lang w:val="en-US" w:eastAsia="zh-CN"/>
        </w:rPr>
        <w:t>多普勒效应</w:t>
      </w:r>
    </w:p>
    <w:p w14:paraId="628CBE30">
      <w:pPr>
        <w:numPr>
          <w:ilvl w:val="0"/>
          <w:numId w:val="0"/>
        </w:numPr>
        <w:rPr>
          <w:rFonts w:hint="default"/>
          <w:color w:val="auto"/>
          <w:sz w:val="32"/>
          <w:szCs w:val="32"/>
          <w:lang w:val="en-US" w:eastAsia="zh-CN"/>
        </w:rPr>
      </w:pPr>
    </w:p>
    <w:p w14:paraId="160ED00C">
      <w:pPr>
        <w:numPr>
          <w:ilvl w:val="0"/>
          <w:numId w:val="0"/>
        </w:numPr>
        <w:rPr>
          <w:rFonts w:hint="eastAsia"/>
          <w:color w:val="auto"/>
          <w:sz w:val="32"/>
          <w:szCs w:val="32"/>
          <w:lang w:val="en-US" w:eastAsia="zh-CN"/>
        </w:rPr>
      </w:pPr>
    </w:p>
    <w:p w14:paraId="6B50B3BF">
      <w:pPr>
        <w:numPr>
          <w:ilvl w:val="0"/>
          <w:numId w:val="0"/>
        </w:numPr>
        <w:ind w:leftChars="0"/>
        <w:rPr>
          <w:rFonts w:hint="eastAsia"/>
          <w:color w:val="auto"/>
          <w:sz w:val="32"/>
          <w:szCs w:val="32"/>
          <w:lang w:val="en-US" w:eastAsia="zh-CN"/>
        </w:rPr>
      </w:pPr>
      <w:r>
        <w:rPr>
          <w:rFonts w:hint="eastAsia"/>
          <w:color w:val="auto"/>
          <w:sz w:val="32"/>
          <w:szCs w:val="32"/>
          <w:lang w:val="en-US" w:eastAsia="zh-CN"/>
        </w:rPr>
        <w:t>28、</w:t>
      </w:r>
      <w:r>
        <w:rPr>
          <w:rFonts w:hint="default"/>
          <w:color w:val="auto"/>
          <w:sz w:val="32"/>
          <w:szCs w:val="32"/>
          <w:lang w:val="en-US" w:eastAsia="zh-CN"/>
        </w:rPr>
        <w:t>与频谱多普勒相比，彩色多普勒血流成像的优点是</w:t>
      </w:r>
      <w:r>
        <w:rPr>
          <w:rFonts w:hint="eastAsia"/>
          <w:color w:val="auto"/>
          <w:sz w:val="32"/>
          <w:szCs w:val="32"/>
          <w:lang w:val="en-US" w:eastAsia="zh-CN"/>
        </w:rPr>
        <w:t>（  ）</w:t>
      </w:r>
    </w:p>
    <w:p w14:paraId="7413789D">
      <w:pPr>
        <w:numPr>
          <w:ilvl w:val="0"/>
          <w:numId w:val="0"/>
        </w:numPr>
        <w:ind w:leftChars="0"/>
        <w:rPr>
          <w:rFonts w:hint="eastAsia"/>
          <w:color w:val="auto"/>
          <w:sz w:val="32"/>
          <w:szCs w:val="32"/>
          <w:lang w:val="en-US" w:eastAsia="zh-CN"/>
        </w:rPr>
      </w:pPr>
      <w:r>
        <w:rPr>
          <w:rFonts w:hint="eastAsia"/>
          <w:color w:val="auto"/>
          <w:sz w:val="32"/>
          <w:szCs w:val="32"/>
          <w:lang w:val="en-US" w:eastAsia="zh-CN"/>
        </w:rPr>
        <w:t xml:space="preserve">A. </w:t>
      </w:r>
      <w:r>
        <w:rPr>
          <w:rFonts w:hint="default"/>
          <w:color w:val="auto"/>
          <w:sz w:val="32"/>
          <w:szCs w:val="32"/>
          <w:lang w:val="en-US" w:eastAsia="zh-CN"/>
        </w:rPr>
        <w:t>显示血流速度的范围</w:t>
      </w:r>
      <w:r>
        <w:rPr>
          <w:rFonts w:hint="eastAsia"/>
          <w:color w:val="auto"/>
          <w:sz w:val="32"/>
          <w:szCs w:val="32"/>
          <w:lang w:val="en-US" w:eastAsia="zh-CN"/>
        </w:rPr>
        <w:t>；</w:t>
      </w:r>
    </w:p>
    <w:p w14:paraId="5533E401">
      <w:pPr>
        <w:numPr>
          <w:ilvl w:val="0"/>
          <w:numId w:val="0"/>
        </w:numPr>
        <w:ind w:leftChars="0"/>
        <w:rPr>
          <w:rFonts w:hint="eastAsia"/>
          <w:color w:val="auto"/>
          <w:sz w:val="32"/>
          <w:szCs w:val="32"/>
          <w:lang w:val="en-US" w:eastAsia="zh-CN"/>
        </w:rPr>
      </w:pPr>
      <w:r>
        <w:rPr>
          <w:rFonts w:hint="eastAsia"/>
          <w:color w:val="auto"/>
          <w:sz w:val="32"/>
          <w:szCs w:val="32"/>
          <w:lang w:val="en-US" w:eastAsia="zh-CN"/>
        </w:rPr>
        <w:t>B. 显示高速血流时无混叠；</w:t>
      </w:r>
    </w:p>
    <w:p w14:paraId="5DE919D4">
      <w:pPr>
        <w:numPr>
          <w:ilvl w:val="0"/>
          <w:numId w:val="0"/>
        </w:numPr>
        <w:ind w:leftChars="0"/>
        <w:rPr>
          <w:rFonts w:hint="eastAsia"/>
          <w:color w:val="auto"/>
          <w:sz w:val="32"/>
          <w:szCs w:val="32"/>
          <w:lang w:val="en-US" w:eastAsia="zh-CN"/>
        </w:rPr>
      </w:pPr>
      <w:r>
        <w:rPr>
          <w:rFonts w:hint="eastAsia"/>
          <w:color w:val="auto"/>
          <w:sz w:val="32"/>
          <w:szCs w:val="32"/>
          <w:lang w:val="en-US" w:eastAsia="zh-CN"/>
        </w:rPr>
        <w:t>C. 计算流速更准确；</w:t>
      </w:r>
    </w:p>
    <w:p w14:paraId="512873A9">
      <w:pPr>
        <w:numPr>
          <w:ilvl w:val="0"/>
          <w:numId w:val="0"/>
        </w:numPr>
        <w:ind w:leftChars="0"/>
        <w:rPr>
          <w:rFonts w:hint="eastAsia"/>
          <w:color w:val="auto"/>
          <w:sz w:val="32"/>
          <w:szCs w:val="32"/>
          <w:lang w:val="en-US" w:eastAsia="zh-CN"/>
        </w:rPr>
      </w:pPr>
      <w:r>
        <w:rPr>
          <w:rFonts w:hint="eastAsia"/>
          <w:color w:val="auto"/>
          <w:sz w:val="32"/>
          <w:szCs w:val="32"/>
          <w:lang w:val="en-US" w:eastAsia="zh-CN"/>
        </w:rPr>
        <w:t>D. 切面上可直观显示血流情况</w:t>
      </w:r>
    </w:p>
    <w:p w14:paraId="3C153ACA">
      <w:pPr>
        <w:numPr>
          <w:ilvl w:val="0"/>
          <w:numId w:val="0"/>
        </w:numPr>
        <w:ind w:leftChars="0"/>
        <w:rPr>
          <w:rFonts w:hint="default"/>
          <w:color w:val="auto"/>
          <w:sz w:val="32"/>
          <w:szCs w:val="32"/>
          <w:lang w:val="en-US" w:eastAsia="zh-CN"/>
        </w:rPr>
      </w:pPr>
    </w:p>
    <w:p w14:paraId="2DA5EE8E">
      <w:pPr>
        <w:numPr>
          <w:ilvl w:val="0"/>
          <w:numId w:val="0"/>
        </w:numPr>
        <w:rPr>
          <w:rFonts w:hint="default" w:ascii="Times New Roman" w:hAnsi="Times New Roman" w:cs="Times New Roman"/>
          <w:color w:val="auto"/>
          <w:sz w:val="32"/>
          <w:szCs w:val="32"/>
          <w:lang w:val="en-US" w:eastAsia="zh-CN"/>
        </w:rPr>
      </w:pPr>
      <w:r>
        <w:rPr>
          <w:rFonts w:hint="eastAsia"/>
          <w:color w:val="auto"/>
          <w:sz w:val="32"/>
          <w:szCs w:val="32"/>
          <w:lang w:val="en-US" w:eastAsia="zh-CN"/>
        </w:rPr>
        <w:t>29、</w:t>
      </w:r>
      <w:r>
        <w:rPr>
          <w:rFonts w:hint="default"/>
          <w:color w:val="auto"/>
          <w:sz w:val="32"/>
          <w:szCs w:val="32"/>
          <w:lang w:val="en-US" w:eastAsia="zh-CN"/>
        </w:rPr>
        <w:t>超声波是一种</w:t>
      </w:r>
      <w:r>
        <w:rPr>
          <w:rFonts w:hint="default" w:ascii="Times New Roman" w:hAnsi="Times New Roman" w:cs="Times New Roman"/>
          <w:color w:val="auto"/>
          <w:sz w:val="32"/>
          <w:szCs w:val="32"/>
          <w:lang w:val="en-US" w:eastAsia="zh-CN"/>
        </w:rPr>
        <w:t>(   )</w:t>
      </w:r>
    </w:p>
    <w:p w14:paraId="6C38F5F7">
      <w:pPr>
        <w:numPr>
          <w:ilvl w:val="0"/>
          <w:numId w:val="28"/>
        </w:numPr>
        <w:ind w:leftChars="0"/>
        <w:rPr>
          <w:rFonts w:hint="default"/>
          <w:color w:val="auto"/>
          <w:sz w:val="32"/>
          <w:szCs w:val="32"/>
          <w:lang w:val="en-US" w:eastAsia="zh-CN"/>
        </w:rPr>
      </w:pPr>
      <w:r>
        <w:rPr>
          <w:rFonts w:hint="default"/>
          <w:color w:val="auto"/>
          <w:sz w:val="32"/>
          <w:szCs w:val="32"/>
          <w:lang w:val="en-US" w:eastAsia="zh-CN"/>
        </w:rPr>
        <w:t>电磁波</w:t>
      </w:r>
      <w:r>
        <w:rPr>
          <w:rFonts w:hint="eastAsia"/>
          <w:color w:val="auto"/>
          <w:sz w:val="32"/>
          <w:szCs w:val="32"/>
          <w:lang w:val="en-US" w:eastAsia="zh-CN"/>
        </w:rPr>
        <w:t>； B. 机械波； C. 物质波； D. 引力波</w:t>
      </w:r>
    </w:p>
    <w:p w14:paraId="4D6E2A72">
      <w:pPr>
        <w:numPr>
          <w:ilvl w:val="0"/>
          <w:numId w:val="0"/>
        </w:numPr>
        <w:rPr>
          <w:rFonts w:hint="default"/>
          <w:color w:val="auto"/>
          <w:sz w:val="32"/>
          <w:szCs w:val="32"/>
          <w:lang w:val="en-US" w:eastAsia="zh-CN"/>
        </w:rPr>
      </w:pPr>
    </w:p>
    <w:p w14:paraId="28CE6353">
      <w:pPr>
        <w:numPr>
          <w:ilvl w:val="0"/>
          <w:numId w:val="0"/>
        </w:numPr>
        <w:rPr>
          <w:rFonts w:hint="default"/>
          <w:color w:val="auto"/>
          <w:sz w:val="32"/>
          <w:szCs w:val="32"/>
          <w:lang w:val="en-US" w:eastAsia="zh-CN"/>
        </w:rPr>
      </w:pPr>
    </w:p>
    <w:p w14:paraId="5B79F0F8">
      <w:pPr>
        <w:numPr>
          <w:ilvl w:val="0"/>
          <w:numId w:val="0"/>
        </w:numPr>
        <w:ind w:leftChars="0"/>
        <w:rPr>
          <w:rFonts w:hint="default"/>
          <w:color w:val="auto"/>
          <w:sz w:val="32"/>
          <w:szCs w:val="32"/>
          <w:lang w:val="en-US" w:eastAsia="zh-CN"/>
        </w:rPr>
      </w:pPr>
    </w:p>
    <w:p w14:paraId="24D23B15">
      <w:pPr>
        <w:numPr>
          <w:ilvl w:val="0"/>
          <w:numId w:val="0"/>
        </w:numPr>
        <w:ind w:leftChars="0"/>
        <w:rPr>
          <w:rFonts w:hint="default"/>
          <w:color w:val="auto"/>
          <w:sz w:val="32"/>
          <w:szCs w:val="32"/>
          <w:lang w:val="en-US" w:eastAsia="zh-CN"/>
        </w:rPr>
      </w:pPr>
    </w:p>
    <w:p w14:paraId="7B49F669">
      <w:pPr>
        <w:numPr>
          <w:ilvl w:val="0"/>
          <w:numId w:val="0"/>
        </w:numPr>
        <w:rPr>
          <w:rFonts w:hint="default"/>
          <w:color w:val="auto"/>
          <w:sz w:val="32"/>
          <w:szCs w:val="32"/>
          <w:lang w:val="en-US" w:eastAsia="zh-CN"/>
        </w:rPr>
      </w:pPr>
    </w:p>
    <w:p w14:paraId="55478577">
      <w:pPr>
        <w:widowControl w:val="0"/>
        <w:numPr>
          <w:ilvl w:val="0"/>
          <w:numId w:val="0"/>
        </w:numPr>
        <w:jc w:val="both"/>
        <w:rPr>
          <w:rFonts w:hint="eastAsia"/>
          <w:color w:val="auto"/>
          <w:sz w:val="32"/>
          <w:szCs w:val="32"/>
          <w:lang w:val="en-US" w:eastAsia="zh-CN"/>
        </w:rPr>
      </w:pPr>
    </w:p>
    <w:p w14:paraId="26369E23">
      <w:pPr>
        <w:widowControl w:val="0"/>
        <w:numPr>
          <w:ilvl w:val="0"/>
          <w:numId w:val="0"/>
        </w:numPr>
        <w:jc w:val="both"/>
        <w:rPr>
          <w:rFonts w:hint="eastAsia"/>
          <w:color w:val="auto"/>
          <w:sz w:val="32"/>
          <w:szCs w:val="32"/>
          <w:lang w:val="en-US" w:eastAsia="zh-CN"/>
        </w:rPr>
      </w:pPr>
    </w:p>
    <w:p w14:paraId="7BAB52F8">
      <w:pPr>
        <w:widowControl w:val="0"/>
        <w:numPr>
          <w:ilvl w:val="0"/>
          <w:numId w:val="0"/>
        </w:numPr>
        <w:jc w:val="both"/>
        <w:rPr>
          <w:rFonts w:hint="eastAsia"/>
          <w:color w:val="auto"/>
          <w:sz w:val="32"/>
          <w:szCs w:val="32"/>
          <w:lang w:val="en-US" w:eastAsia="zh-CN"/>
        </w:rPr>
      </w:pPr>
    </w:p>
    <w:p w14:paraId="555978C9">
      <w:pPr>
        <w:widowControl w:val="0"/>
        <w:numPr>
          <w:ilvl w:val="0"/>
          <w:numId w:val="0"/>
        </w:numPr>
        <w:jc w:val="both"/>
        <w:rPr>
          <w:rFonts w:hint="default"/>
          <w:color w:val="auto"/>
          <w:sz w:val="32"/>
          <w:szCs w:val="32"/>
          <w:lang w:val="en-US" w:eastAsia="zh-CN"/>
        </w:rPr>
      </w:pPr>
    </w:p>
    <w:p w14:paraId="166391B1">
      <w:pPr>
        <w:numPr>
          <w:ilvl w:val="0"/>
          <w:numId w:val="0"/>
        </w:numPr>
        <w:ind w:right="-42" w:rightChars="0"/>
        <w:rPr>
          <w:rFonts w:hint="default"/>
          <w:color w:val="auto"/>
          <w:spacing w:val="-10"/>
          <w:sz w:val="32"/>
          <w:szCs w:val="32"/>
          <w:highlight w:val="none"/>
          <w:lang w:val="en-US" w:eastAsia="zh-CN"/>
        </w:rPr>
      </w:pPr>
      <w:r>
        <w:rPr>
          <w:rFonts w:hint="eastAsia" w:ascii="Segoe UI Emoji" w:hAnsi="Segoe UI Emoji" w:cs="Segoe UI Emoji"/>
          <w:i w:val="0"/>
          <w:iCs w:val="0"/>
          <w:caps w:val="0"/>
          <w:color w:val="auto"/>
          <w:spacing w:val="0"/>
          <w:sz w:val="32"/>
          <w:szCs w:val="32"/>
          <w:lang w:val="en-US" w:eastAsia="zh-CN"/>
        </w:rPr>
        <w:t>30、</w:t>
      </w:r>
      <w:r>
        <w:rPr>
          <w:rFonts w:ascii="Segoe UI Emoji" w:hAnsi="Segoe UI Emoji" w:eastAsia="Segoe UI Emoji" w:cs="Segoe UI Emoji"/>
          <w:i w:val="0"/>
          <w:iCs w:val="0"/>
          <w:caps w:val="0"/>
          <w:color w:val="auto"/>
          <w:spacing w:val="0"/>
          <w:sz w:val="32"/>
          <w:szCs w:val="32"/>
        </w:rPr>
        <w:t>已知某个环境噪声的声强级为</w:t>
      </w:r>
      <w:r>
        <w:rPr>
          <w:rFonts w:hint="default" w:ascii="Times New Roman" w:hAnsi="Times New Roman" w:eastAsia="Segoe UI Emoji" w:cs="Times New Roman"/>
          <w:i w:val="0"/>
          <w:iCs w:val="0"/>
          <w:caps w:val="0"/>
          <w:color w:val="auto"/>
          <w:spacing w:val="0"/>
          <w:sz w:val="32"/>
          <w:szCs w:val="32"/>
        </w:rPr>
        <w:t xml:space="preserve"> </w:t>
      </w:r>
      <w:r>
        <w:rPr>
          <w:rFonts w:hint="eastAsia" w:ascii="Times New Roman" w:hAnsi="Times New Roman" w:eastAsia="宋体" w:cs="Times New Roman"/>
          <w:i w:val="0"/>
          <w:iCs w:val="0"/>
          <w:caps w:val="0"/>
          <w:color w:val="auto"/>
          <w:spacing w:val="0"/>
          <w:sz w:val="32"/>
          <w:szCs w:val="32"/>
          <w:lang w:val="en-US" w:eastAsia="zh-CN"/>
        </w:rPr>
        <w:t>6</w:t>
      </w:r>
      <w:r>
        <w:rPr>
          <w:rFonts w:hint="default" w:ascii="Times New Roman" w:hAnsi="Times New Roman" w:eastAsia="Segoe UI Emoji" w:cs="Times New Roman"/>
          <w:i w:val="0"/>
          <w:iCs w:val="0"/>
          <w:caps w:val="0"/>
          <w:color w:val="auto"/>
          <w:spacing w:val="0"/>
          <w:sz w:val="32"/>
          <w:szCs w:val="32"/>
        </w:rPr>
        <w:t>0 dB</w:t>
      </w:r>
      <w:r>
        <w:rPr>
          <w:rFonts w:ascii="Segoe UI Emoji" w:hAnsi="Segoe UI Emoji" w:eastAsia="Segoe UI Emoji" w:cs="Segoe UI Emoji"/>
          <w:i w:val="0"/>
          <w:iCs w:val="0"/>
          <w:caps w:val="0"/>
          <w:color w:val="auto"/>
          <w:spacing w:val="0"/>
          <w:sz w:val="32"/>
          <w:szCs w:val="32"/>
        </w:rPr>
        <w:t>，如果另一个声音源产生的声强是该噪声声强的</w:t>
      </w:r>
      <w:r>
        <w:rPr>
          <w:rFonts w:hint="default" w:ascii="Times New Roman" w:hAnsi="Times New Roman" w:eastAsia="Segoe UI Emoji" w:cs="Times New Roman"/>
          <w:i w:val="0"/>
          <w:iCs w:val="0"/>
          <w:caps w:val="0"/>
          <w:color w:val="auto"/>
          <w:spacing w:val="0"/>
          <w:sz w:val="32"/>
          <w:szCs w:val="32"/>
        </w:rPr>
        <w:t>100</w:t>
      </w:r>
      <w:r>
        <w:rPr>
          <w:rFonts w:ascii="Segoe UI Emoji" w:hAnsi="Segoe UI Emoji" w:eastAsia="Segoe UI Emoji" w:cs="Segoe UI Emoji"/>
          <w:i w:val="0"/>
          <w:iCs w:val="0"/>
          <w:caps w:val="0"/>
          <w:color w:val="auto"/>
          <w:spacing w:val="0"/>
          <w:sz w:val="32"/>
          <w:szCs w:val="32"/>
        </w:rPr>
        <w:t xml:space="preserve"> 倍，那么这个声音源的声强级为多少？ </w:t>
      </w:r>
    </w:p>
    <w:p w14:paraId="73A9E70C">
      <w:pPr>
        <w:numPr>
          <w:ilvl w:val="0"/>
          <w:numId w:val="0"/>
        </w:numPr>
        <w:ind w:right="-42" w:rightChars="0"/>
        <w:rPr>
          <w:rFonts w:hint="eastAsia" w:ascii="Segoe UI Emoji" w:hAnsi="Segoe UI Emoji" w:cs="Segoe UI Emoji"/>
          <w:i w:val="0"/>
          <w:iCs w:val="0"/>
          <w:caps w:val="0"/>
          <w:color w:val="auto"/>
          <w:spacing w:val="0"/>
          <w:sz w:val="32"/>
          <w:szCs w:val="32"/>
          <w:lang w:val="en-US" w:eastAsia="zh-CN"/>
        </w:rPr>
      </w:pPr>
      <w:r>
        <w:rPr>
          <w:rFonts w:hint="default" w:ascii="Times New Roman" w:hAnsi="Times New Roman" w:eastAsia="Segoe UI Emoji" w:cs="Times New Roman"/>
          <w:i w:val="0"/>
          <w:iCs w:val="0"/>
          <w:caps w:val="0"/>
          <w:color w:val="auto"/>
          <w:spacing w:val="0"/>
          <w:sz w:val="32"/>
          <w:szCs w:val="32"/>
        </w:rPr>
        <w:t xml:space="preserve">A. </w:t>
      </w:r>
      <w:r>
        <w:rPr>
          <w:rFonts w:hint="eastAsia" w:ascii="Times New Roman" w:hAnsi="Times New Roman" w:eastAsia="宋体" w:cs="Times New Roman"/>
          <w:i w:val="0"/>
          <w:iCs w:val="0"/>
          <w:caps w:val="0"/>
          <w:color w:val="auto"/>
          <w:spacing w:val="0"/>
          <w:sz w:val="32"/>
          <w:szCs w:val="32"/>
          <w:lang w:val="en-US" w:eastAsia="zh-CN"/>
        </w:rPr>
        <w:t>6</w:t>
      </w:r>
      <w:r>
        <w:rPr>
          <w:rFonts w:hint="default" w:ascii="Times New Roman" w:hAnsi="Times New Roman" w:eastAsia="Segoe UI Emoji" w:cs="Times New Roman"/>
          <w:i w:val="0"/>
          <w:iCs w:val="0"/>
          <w:caps w:val="0"/>
          <w:color w:val="auto"/>
          <w:spacing w:val="0"/>
          <w:sz w:val="32"/>
          <w:szCs w:val="32"/>
        </w:rPr>
        <w:t xml:space="preserve">0 dB </w:t>
      </w:r>
      <w:r>
        <w:rPr>
          <w:rFonts w:hint="eastAsia" w:ascii="Times New Roman" w:hAnsi="Times New Roman" w:eastAsia="宋体" w:cs="Times New Roman"/>
          <w:i w:val="0"/>
          <w:iCs w:val="0"/>
          <w:caps w:val="0"/>
          <w:color w:val="auto"/>
          <w:spacing w:val="0"/>
          <w:sz w:val="32"/>
          <w:szCs w:val="32"/>
          <w:lang w:val="en-US" w:eastAsia="zh-CN"/>
        </w:rPr>
        <w:t xml:space="preserve">    </w:t>
      </w:r>
      <w:r>
        <w:rPr>
          <w:rFonts w:hint="default" w:ascii="Times New Roman" w:hAnsi="Times New Roman" w:eastAsia="Segoe UI Emoji" w:cs="Times New Roman"/>
          <w:i w:val="0"/>
          <w:iCs w:val="0"/>
          <w:caps w:val="0"/>
          <w:color w:val="auto"/>
          <w:spacing w:val="0"/>
          <w:sz w:val="32"/>
          <w:szCs w:val="32"/>
        </w:rPr>
        <w:t xml:space="preserve">B. </w:t>
      </w:r>
      <w:r>
        <w:rPr>
          <w:rFonts w:hint="eastAsia" w:ascii="Times New Roman" w:hAnsi="Times New Roman" w:eastAsia="宋体" w:cs="Times New Roman"/>
          <w:i w:val="0"/>
          <w:iCs w:val="0"/>
          <w:caps w:val="0"/>
          <w:color w:val="auto"/>
          <w:spacing w:val="0"/>
          <w:sz w:val="32"/>
          <w:szCs w:val="32"/>
          <w:lang w:val="en-US" w:eastAsia="zh-CN"/>
        </w:rPr>
        <w:t>7</w:t>
      </w:r>
      <w:r>
        <w:rPr>
          <w:rFonts w:hint="default" w:ascii="Times New Roman" w:hAnsi="Times New Roman" w:eastAsia="Segoe UI Emoji" w:cs="Times New Roman"/>
          <w:i w:val="0"/>
          <w:iCs w:val="0"/>
          <w:caps w:val="0"/>
          <w:color w:val="auto"/>
          <w:spacing w:val="0"/>
          <w:sz w:val="32"/>
          <w:szCs w:val="32"/>
        </w:rPr>
        <w:t xml:space="preserve">0 dB </w:t>
      </w:r>
      <w:r>
        <w:rPr>
          <w:rFonts w:hint="eastAsia" w:ascii="Times New Roman" w:hAnsi="Times New Roman" w:eastAsia="宋体" w:cs="Times New Roman"/>
          <w:i w:val="0"/>
          <w:iCs w:val="0"/>
          <w:caps w:val="0"/>
          <w:color w:val="auto"/>
          <w:spacing w:val="0"/>
          <w:sz w:val="32"/>
          <w:szCs w:val="32"/>
          <w:lang w:val="en-US" w:eastAsia="zh-CN"/>
        </w:rPr>
        <w:t xml:space="preserve">     </w:t>
      </w:r>
      <w:r>
        <w:rPr>
          <w:rFonts w:hint="default" w:ascii="Times New Roman" w:hAnsi="Times New Roman" w:eastAsia="Segoe UI Emoji" w:cs="Times New Roman"/>
          <w:i w:val="0"/>
          <w:iCs w:val="0"/>
          <w:caps w:val="0"/>
          <w:color w:val="auto"/>
          <w:spacing w:val="0"/>
          <w:sz w:val="32"/>
          <w:szCs w:val="32"/>
        </w:rPr>
        <w:t xml:space="preserve">C. </w:t>
      </w:r>
      <w:r>
        <w:rPr>
          <w:rFonts w:hint="eastAsia" w:ascii="Times New Roman" w:hAnsi="Times New Roman" w:eastAsia="宋体" w:cs="Times New Roman"/>
          <w:i w:val="0"/>
          <w:iCs w:val="0"/>
          <w:caps w:val="0"/>
          <w:color w:val="auto"/>
          <w:spacing w:val="0"/>
          <w:sz w:val="32"/>
          <w:szCs w:val="32"/>
          <w:lang w:val="en-US" w:eastAsia="zh-CN"/>
        </w:rPr>
        <w:t>8</w:t>
      </w:r>
      <w:r>
        <w:rPr>
          <w:rFonts w:hint="default" w:ascii="Times New Roman" w:hAnsi="Times New Roman" w:eastAsia="Segoe UI Emoji" w:cs="Times New Roman"/>
          <w:i w:val="0"/>
          <w:iCs w:val="0"/>
          <w:caps w:val="0"/>
          <w:color w:val="auto"/>
          <w:spacing w:val="0"/>
          <w:sz w:val="32"/>
          <w:szCs w:val="32"/>
        </w:rPr>
        <w:t xml:space="preserve">0 dB </w:t>
      </w:r>
      <w:r>
        <w:rPr>
          <w:rFonts w:hint="eastAsia" w:ascii="Times New Roman" w:hAnsi="Times New Roman" w:eastAsia="宋体" w:cs="Times New Roman"/>
          <w:i w:val="0"/>
          <w:iCs w:val="0"/>
          <w:caps w:val="0"/>
          <w:color w:val="auto"/>
          <w:spacing w:val="0"/>
          <w:sz w:val="32"/>
          <w:szCs w:val="32"/>
          <w:lang w:val="en-US" w:eastAsia="zh-CN"/>
        </w:rPr>
        <w:t xml:space="preserve">    </w:t>
      </w:r>
      <w:r>
        <w:rPr>
          <w:rFonts w:hint="default" w:ascii="Times New Roman" w:hAnsi="Times New Roman" w:eastAsia="Segoe UI Emoji" w:cs="Times New Roman"/>
          <w:i w:val="0"/>
          <w:iCs w:val="0"/>
          <w:caps w:val="0"/>
          <w:color w:val="auto"/>
          <w:spacing w:val="0"/>
          <w:sz w:val="32"/>
          <w:szCs w:val="32"/>
        </w:rPr>
        <w:t xml:space="preserve">D. </w:t>
      </w:r>
      <w:r>
        <w:rPr>
          <w:rFonts w:hint="eastAsia" w:ascii="Times New Roman" w:hAnsi="Times New Roman" w:eastAsia="宋体" w:cs="Times New Roman"/>
          <w:i w:val="0"/>
          <w:iCs w:val="0"/>
          <w:caps w:val="0"/>
          <w:color w:val="auto"/>
          <w:spacing w:val="0"/>
          <w:sz w:val="32"/>
          <w:szCs w:val="32"/>
          <w:lang w:val="en-US" w:eastAsia="zh-CN"/>
        </w:rPr>
        <w:t>9</w:t>
      </w:r>
      <w:r>
        <w:rPr>
          <w:rFonts w:hint="default" w:ascii="Times New Roman" w:hAnsi="Times New Roman" w:eastAsia="Segoe UI Emoji" w:cs="Times New Roman"/>
          <w:i w:val="0"/>
          <w:iCs w:val="0"/>
          <w:caps w:val="0"/>
          <w:color w:val="auto"/>
          <w:spacing w:val="0"/>
          <w:sz w:val="32"/>
          <w:szCs w:val="32"/>
        </w:rPr>
        <w:t>0 dB</w:t>
      </w:r>
    </w:p>
    <w:p w14:paraId="36FEE80D">
      <w:pPr>
        <w:widowControl w:val="0"/>
        <w:numPr>
          <w:ilvl w:val="0"/>
          <w:numId w:val="0"/>
        </w:numPr>
        <w:jc w:val="both"/>
        <w:rPr>
          <w:rFonts w:hint="eastAsia"/>
          <w:color w:val="auto"/>
          <w:sz w:val="32"/>
          <w:szCs w:val="32"/>
          <w:lang w:val="en-US" w:eastAsia="zh-CN"/>
        </w:rPr>
      </w:pPr>
    </w:p>
    <w:p w14:paraId="2E5E3DCF">
      <w:pPr>
        <w:widowControl w:val="0"/>
        <w:numPr>
          <w:ilvl w:val="0"/>
          <w:numId w:val="0"/>
        </w:numPr>
        <w:jc w:val="both"/>
        <w:rPr>
          <w:rFonts w:hint="eastAsia"/>
          <w:color w:val="auto"/>
          <w:sz w:val="32"/>
          <w:szCs w:val="32"/>
          <w:lang w:val="en-US" w:eastAsia="zh-CN"/>
        </w:rPr>
      </w:pPr>
      <w:r>
        <w:rPr>
          <w:rFonts w:hint="eastAsia"/>
          <w:color w:val="auto"/>
          <w:sz w:val="32"/>
          <w:szCs w:val="32"/>
          <w:lang w:val="en-US" w:eastAsia="zh-CN"/>
        </w:rPr>
        <w:t>解：(30题）</w:t>
      </w:r>
    </w:p>
    <w:p w14:paraId="6822E472">
      <w:pPr>
        <w:widowControl w:val="0"/>
        <w:numPr>
          <w:ilvl w:val="0"/>
          <w:numId w:val="0"/>
        </w:numPr>
        <w:jc w:val="both"/>
        <w:rPr>
          <w:rFonts w:hint="default"/>
          <w:color w:val="auto"/>
          <w:sz w:val="32"/>
          <w:szCs w:val="32"/>
          <w:lang w:val="en-US" w:eastAsia="zh-CN"/>
        </w:rPr>
      </w:pPr>
      <w:r>
        <w:rPr>
          <w:rFonts w:hint="eastAsia"/>
          <w:color w:val="auto"/>
          <w:sz w:val="32"/>
          <w:szCs w:val="32"/>
          <w:lang w:val="en-US" w:eastAsia="zh-CN"/>
        </w:rPr>
        <w:t xml:space="preserve">由声强级的定义 </w:t>
      </w:r>
      <w:r>
        <w:rPr>
          <w:rFonts w:hint="eastAsia"/>
          <w:color w:val="auto"/>
          <w:position w:val="-30"/>
          <w:sz w:val="32"/>
          <w:szCs w:val="32"/>
          <w:lang w:val="en-US" w:eastAsia="zh-CN"/>
        </w:rPr>
        <w:object>
          <v:shape id="_x0000_i1069" o:spt="75" type="#_x0000_t75" style="height:44.95pt;width:280.2pt;" o:ole="t" filled="f" o:preferrelative="t" stroked="f" coordsize="21600,21600">
            <v:path/>
            <v:fill on="f" focussize="0,0"/>
            <v:stroke on="f"/>
            <v:imagedata r:id="rId97" o:title=""/>
            <o:lock v:ext="edit" aspectratio="t"/>
            <w10:wrap type="none"/>
            <w10:anchorlock/>
          </v:shape>
          <o:OLEObject Type="Embed" ProgID="Equation.KSEE3" ShapeID="_x0000_i1069" DrawAspect="Content" ObjectID="_1468075769" r:id="rId96">
            <o:LockedField>false</o:LockedField>
          </o:OLEObject>
        </w:object>
      </w:r>
    </w:p>
    <w:p w14:paraId="0A6FC290">
      <w:pPr>
        <w:numPr>
          <w:ilvl w:val="0"/>
          <w:numId w:val="0"/>
        </w:numPr>
        <w:rPr>
          <w:rFonts w:hint="eastAsia"/>
          <w:color w:val="auto"/>
          <w:sz w:val="32"/>
          <w:szCs w:val="32"/>
          <w:lang w:val="en-US" w:eastAsia="zh-CN"/>
        </w:rPr>
      </w:pPr>
      <w:r>
        <w:rPr>
          <w:rFonts w:hint="eastAsia"/>
          <w:color w:val="auto"/>
          <w:sz w:val="32"/>
          <w:szCs w:val="32"/>
          <w:lang w:val="en-US" w:eastAsia="zh-CN"/>
        </w:rPr>
        <w:t xml:space="preserve">   </w:t>
      </w:r>
      <w:r>
        <w:rPr>
          <w:rFonts w:hint="eastAsia"/>
          <w:color w:val="auto"/>
          <w:position w:val="-30"/>
          <w:sz w:val="32"/>
          <w:szCs w:val="32"/>
          <w:lang w:val="en-US" w:eastAsia="zh-CN"/>
        </w:rPr>
        <w:object>
          <v:shape id="_x0000_i1070" o:spt="75" type="#_x0000_t75" style="height:46.85pt;width:194.35pt;" o:ole="t" filled="f" o:preferrelative="t" stroked="f" coordsize="21600,21600">
            <v:path/>
            <v:fill on="f" focussize="0,0"/>
            <v:stroke on="f"/>
            <v:imagedata r:id="rId99" o:title=""/>
            <o:lock v:ext="edit" aspectratio="t"/>
            <w10:wrap type="none"/>
            <w10:anchorlock/>
          </v:shape>
          <o:OLEObject Type="Embed" ProgID="Equation.KSEE3" ShapeID="_x0000_i1070" DrawAspect="Content" ObjectID="_1468075770" r:id="rId98">
            <o:LockedField>false</o:LockedField>
          </o:OLEObject>
        </w:object>
      </w:r>
      <w:r>
        <w:rPr>
          <w:rFonts w:hint="eastAsia"/>
          <w:color w:val="auto"/>
          <w:sz w:val="32"/>
          <w:szCs w:val="32"/>
          <w:lang w:val="en-US" w:eastAsia="zh-CN"/>
        </w:rPr>
        <w:t xml:space="preserve">    </w:t>
      </w:r>
    </w:p>
    <w:p w14:paraId="663FE825">
      <w:pPr>
        <w:numPr>
          <w:ilvl w:val="0"/>
          <w:numId w:val="0"/>
        </w:numPr>
        <w:rPr>
          <w:rFonts w:hint="eastAsia"/>
          <w:color w:val="auto"/>
          <w:sz w:val="32"/>
          <w:szCs w:val="32"/>
          <w:lang w:val="en-US" w:eastAsia="zh-CN"/>
        </w:rPr>
      </w:pPr>
      <w:r>
        <w:rPr>
          <w:rFonts w:hint="eastAsia"/>
          <w:color w:val="auto"/>
          <w:sz w:val="32"/>
          <w:szCs w:val="32"/>
          <w:lang w:val="en-US" w:eastAsia="zh-CN"/>
        </w:rPr>
        <w:t xml:space="preserve"> 而  </w:t>
      </w:r>
      <w:r>
        <w:rPr>
          <w:rFonts w:hint="eastAsia"/>
          <w:color w:val="auto"/>
          <w:position w:val="-10"/>
          <w:sz w:val="32"/>
          <w:szCs w:val="32"/>
          <w:lang w:val="en-US" w:eastAsia="zh-CN"/>
        </w:rPr>
        <w:object>
          <v:shape id="_x0000_i1071" o:spt="75" type="#_x0000_t75" style="height:25.45pt;width:130.05pt;" o:ole="t" filled="f" o:preferrelative="t" stroked="f" coordsize="21600,21600">
            <v:path/>
            <v:fill on="f" focussize="0,0"/>
            <v:stroke on="f"/>
            <v:imagedata r:id="rId101" o:title=""/>
            <o:lock v:ext="edit" aspectratio="t"/>
            <w10:wrap type="none"/>
            <w10:anchorlock/>
          </v:shape>
          <o:OLEObject Type="Embed" ProgID="Equation.KSEE3" ShapeID="_x0000_i1071" DrawAspect="Content" ObjectID="_1468075771" r:id="rId100">
            <o:LockedField>false</o:LockedField>
          </o:OLEObject>
        </w:object>
      </w:r>
    </w:p>
    <w:p w14:paraId="2C257AFE">
      <w:pPr>
        <w:numPr>
          <w:ilvl w:val="0"/>
          <w:numId w:val="0"/>
        </w:numPr>
        <w:ind w:leftChars="0"/>
        <w:rPr>
          <w:rFonts w:hint="default"/>
          <w:color w:val="auto"/>
          <w:sz w:val="32"/>
          <w:szCs w:val="32"/>
          <w:lang w:val="en-US" w:eastAsia="zh-CN"/>
        </w:rPr>
      </w:pPr>
      <w:r>
        <w:rPr>
          <w:rFonts w:hint="eastAsia"/>
          <w:color w:val="auto"/>
          <w:sz w:val="32"/>
          <w:szCs w:val="32"/>
          <w:lang w:val="en-US" w:eastAsia="zh-CN"/>
        </w:rPr>
        <w:t xml:space="preserve">其声强级  </w:t>
      </w:r>
      <w:r>
        <w:rPr>
          <w:rFonts w:hint="eastAsia"/>
          <w:color w:val="auto"/>
          <w:position w:val="-32"/>
          <w:sz w:val="32"/>
          <w:szCs w:val="32"/>
          <w:lang w:val="en-US" w:eastAsia="zh-CN"/>
        </w:rPr>
        <w:object>
          <v:shape id="_x0000_i1072" o:spt="75" type="#_x0000_t75" style="height:46.65pt;width:300.75pt;" o:ole="t" filled="f" o:preferrelative="t" stroked="f" coordsize="21600,21600">
            <v:path/>
            <v:fill on="f" focussize="0,0"/>
            <v:stroke on="f"/>
            <v:imagedata r:id="rId103" o:title=""/>
            <o:lock v:ext="edit" aspectratio="t"/>
            <w10:wrap type="none"/>
            <w10:anchorlock/>
          </v:shape>
          <o:OLEObject Type="Embed" ProgID="Equation.KSEE3" ShapeID="_x0000_i1072" DrawAspect="Content" ObjectID="_1468075772" r:id="rId102">
            <o:LockedField>false</o:LockedField>
          </o:OLEObject>
        </w:object>
      </w:r>
    </w:p>
    <w:p w14:paraId="2EFD8C73">
      <w:pPr>
        <w:numPr>
          <w:ilvl w:val="0"/>
          <w:numId w:val="0"/>
        </w:numPr>
        <w:ind w:leftChars="0"/>
        <w:rPr>
          <w:rFonts w:hint="default"/>
          <w:color w:val="auto"/>
          <w:position w:val="-32"/>
          <w:sz w:val="32"/>
          <w:szCs w:val="32"/>
          <w:lang w:val="en-US" w:eastAsia="zh-CN"/>
        </w:rPr>
      </w:pPr>
      <w:r>
        <w:rPr>
          <w:rFonts w:hint="default"/>
          <w:color w:val="auto"/>
          <w:position w:val="-32"/>
          <w:sz w:val="32"/>
          <w:szCs w:val="32"/>
          <w:lang w:val="en-US" w:eastAsia="zh-CN"/>
        </w:rPr>
        <w:object>
          <v:shape id="_x0000_i1073" o:spt="75" type="#_x0000_t75" style="height:49.5pt;width:398.6pt;" o:ole="t" filled="f" o:preferrelative="t" stroked="f" coordsize="21600,21600">
            <v:path/>
            <v:fill on="f" focussize="0,0"/>
            <v:stroke on="f"/>
            <v:imagedata r:id="rId105" o:title=""/>
            <o:lock v:ext="edit" aspectratio="t"/>
            <w10:wrap type="none"/>
            <w10:anchorlock/>
          </v:shape>
          <o:OLEObject Type="Embed" ProgID="Equation.KSEE3" ShapeID="_x0000_i1073" DrawAspect="Content" ObjectID="_1468075773" r:id="rId104">
            <o:LockedField>false</o:LockedField>
          </o:OLEObject>
        </w:object>
      </w:r>
    </w:p>
    <w:p w14:paraId="1949D5A1">
      <w:pPr>
        <w:numPr>
          <w:ilvl w:val="0"/>
          <w:numId w:val="0"/>
        </w:numPr>
        <w:ind w:leftChars="0" w:right="-42" w:rightChars="0"/>
        <w:rPr>
          <w:rFonts w:hint="default"/>
          <w:color w:val="auto"/>
          <w:spacing w:val="-10"/>
          <w:sz w:val="32"/>
          <w:szCs w:val="32"/>
          <w:highlight w:val="none"/>
          <w:lang w:val="en-US" w:eastAsia="zh-CN"/>
        </w:rPr>
      </w:pPr>
      <w:r>
        <w:rPr>
          <w:rFonts w:hint="eastAsia" w:ascii="Segoe UI Emoji" w:hAnsi="Segoe UI Emoji" w:cs="Segoe UI Emoji"/>
          <w:i w:val="0"/>
          <w:iCs w:val="0"/>
          <w:caps w:val="0"/>
          <w:color w:val="auto"/>
          <w:spacing w:val="0"/>
          <w:sz w:val="32"/>
          <w:szCs w:val="32"/>
          <w:lang w:val="en-US" w:eastAsia="zh-CN"/>
        </w:rPr>
        <w:t>31、</w:t>
      </w:r>
      <w:r>
        <w:rPr>
          <w:rFonts w:ascii="Segoe UI Emoji" w:hAnsi="Segoe UI Emoji" w:eastAsia="Segoe UI Emoji" w:cs="Segoe UI Emoji"/>
          <w:i w:val="0"/>
          <w:iCs w:val="0"/>
          <w:caps w:val="0"/>
          <w:color w:val="auto"/>
          <w:spacing w:val="0"/>
          <w:sz w:val="32"/>
          <w:szCs w:val="32"/>
        </w:rPr>
        <w:t>已知某个环境噪声的声强级为</w:t>
      </w:r>
      <w:r>
        <w:rPr>
          <w:rFonts w:hint="default" w:ascii="Times New Roman" w:hAnsi="Times New Roman" w:eastAsia="Segoe UI Emoji" w:cs="Times New Roman"/>
          <w:i w:val="0"/>
          <w:iCs w:val="0"/>
          <w:caps w:val="0"/>
          <w:color w:val="auto"/>
          <w:spacing w:val="0"/>
          <w:sz w:val="32"/>
          <w:szCs w:val="32"/>
        </w:rPr>
        <w:t xml:space="preserve"> </w:t>
      </w:r>
      <w:r>
        <w:rPr>
          <w:rFonts w:hint="eastAsia" w:ascii="Times New Roman" w:hAnsi="Times New Roman" w:eastAsia="宋体" w:cs="Times New Roman"/>
          <w:i w:val="0"/>
          <w:iCs w:val="0"/>
          <w:caps w:val="0"/>
          <w:color w:val="auto"/>
          <w:spacing w:val="0"/>
          <w:sz w:val="32"/>
          <w:szCs w:val="32"/>
          <w:lang w:val="en-US" w:eastAsia="zh-CN"/>
        </w:rPr>
        <w:t>65</w:t>
      </w:r>
      <w:r>
        <w:rPr>
          <w:rFonts w:hint="default" w:ascii="Times New Roman" w:hAnsi="Times New Roman" w:eastAsia="Segoe UI Emoji" w:cs="Times New Roman"/>
          <w:i w:val="0"/>
          <w:iCs w:val="0"/>
          <w:caps w:val="0"/>
          <w:color w:val="auto"/>
          <w:spacing w:val="0"/>
          <w:sz w:val="32"/>
          <w:szCs w:val="32"/>
        </w:rPr>
        <w:t xml:space="preserve"> dB</w:t>
      </w:r>
      <w:r>
        <w:rPr>
          <w:rFonts w:ascii="Segoe UI Emoji" w:hAnsi="Segoe UI Emoji" w:eastAsia="Segoe UI Emoji" w:cs="Segoe UI Emoji"/>
          <w:i w:val="0"/>
          <w:iCs w:val="0"/>
          <w:caps w:val="0"/>
          <w:color w:val="auto"/>
          <w:spacing w:val="0"/>
          <w:sz w:val="32"/>
          <w:szCs w:val="32"/>
        </w:rPr>
        <w:t>，如果另一个声音源产生的声强是该噪声声强的</w:t>
      </w:r>
      <w:r>
        <w:rPr>
          <w:rFonts w:hint="default" w:ascii="Times New Roman" w:hAnsi="Times New Roman" w:eastAsia="Segoe UI Emoji" w:cs="Times New Roman"/>
          <w:i w:val="0"/>
          <w:iCs w:val="0"/>
          <w:caps w:val="0"/>
          <w:color w:val="auto"/>
          <w:spacing w:val="0"/>
          <w:sz w:val="32"/>
          <w:szCs w:val="32"/>
        </w:rPr>
        <w:t>100</w:t>
      </w:r>
      <w:r>
        <w:rPr>
          <w:rFonts w:ascii="Segoe UI Emoji" w:hAnsi="Segoe UI Emoji" w:eastAsia="Segoe UI Emoji" w:cs="Segoe UI Emoji"/>
          <w:i w:val="0"/>
          <w:iCs w:val="0"/>
          <w:caps w:val="0"/>
          <w:color w:val="auto"/>
          <w:spacing w:val="0"/>
          <w:sz w:val="32"/>
          <w:szCs w:val="32"/>
        </w:rPr>
        <w:t xml:space="preserve"> 倍，那么这个声音源的声强级为多少？</w:t>
      </w:r>
      <w:r>
        <w:rPr>
          <w:rFonts w:hint="eastAsia"/>
          <w:color w:val="auto"/>
          <w:spacing w:val="-10"/>
          <w:sz w:val="32"/>
          <w:szCs w:val="32"/>
          <w:highlight w:val="none"/>
          <w:lang w:val="en-US" w:eastAsia="zh-CN"/>
        </w:rPr>
        <w:t xml:space="preserve"> </w:t>
      </w:r>
      <w:r>
        <w:rPr>
          <w:rFonts w:ascii="Segoe UI Emoji" w:hAnsi="Segoe UI Emoji" w:eastAsia="Segoe UI Emoji" w:cs="Segoe UI Emoji"/>
          <w:i w:val="0"/>
          <w:iCs w:val="0"/>
          <w:caps w:val="0"/>
          <w:color w:val="auto"/>
          <w:spacing w:val="0"/>
          <w:sz w:val="32"/>
          <w:szCs w:val="32"/>
        </w:rPr>
        <w:t xml:space="preserve"> </w:t>
      </w:r>
    </w:p>
    <w:p w14:paraId="0CEA3AF3">
      <w:pPr>
        <w:numPr>
          <w:ilvl w:val="0"/>
          <w:numId w:val="0"/>
        </w:numPr>
        <w:ind w:right="-42" w:rightChars="0"/>
        <w:rPr>
          <w:rFonts w:hint="default"/>
          <w:color w:val="auto"/>
          <w:spacing w:val="-10"/>
          <w:sz w:val="32"/>
          <w:szCs w:val="32"/>
          <w:highlight w:val="none"/>
          <w:lang w:val="en-US" w:eastAsia="zh-CN"/>
        </w:rPr>
      </w:pPr>
      <w:r>
        <w:rPr>
          <w:rFonts w:hint="default" w:ascii="Times New Roman" w:hAnsi="Times New Roman" w:eastAsia="Segoe UI Emoji" w:cs="Times New Roman"/>
          <w:i w:val="0"/>
          <w:iCs w:val="0"/>
          <w:caps w:val="0"/>
          <w:color w:val="auto"/>
          <w:spacing w:val="0"/>
          <w:sz w:val="32"/>
          <w:szCs w:val="32"/>
        </w:rPr>
        <w:t xml:space="preserve">A. </w:t>
      </w:r>
      <w:r>
        <w:rPr>
          <w:rFonts w:hint="eastAsia" w:ascii="Times New Roman" w:hAnsi="Times New Roman" w:eastAsia="宋体" w:cs="Times New Roman"/>
          <w:i w:val="0"/>
          <w:iCs w:val="0"/>
          <w:caps w:val="0"/>
          <w:color w:val="auto"/>
          <w:spacing w:val="0"/>
          <w:sz w:val="32"/>
          <w:szCs w:val="32"/>
          <w:lang w:val="en-US" w:eastAsia="zh-CN"/>
        </w:rPr>
        <w:t>65</w:t>
      </w:r>
      <w:r>
        <w:rPr>
          <w:rFonts w:hint="default" w:ascii="Times New Roman" w:hAnsi="Times New Roman" w:eastAsia="Segoe UI Emoji" w:cs="Times New Roman"/>
          <w:i w:val="0"/>
          <w:iCs w:val="0"/>
          <w:caps w:val="0"/>
          <w:color w:val="auto"/>
          <w:spacing w:val="0"/>
          <w:sz w:val="32"/>
          <w:szCs w:val="32"/>
        </w:rPr>
        <w:t xml:space="preserve"> dB </w:t>
      </w:r>
      <w:r>
        <w:rPr>
          <w:rFonts w:hint="eastAsia" w:ascii="Times New Roman" w:hAnsi="Times New Roman" w:eastAsia="宋体" w:cs="Times New Roman"/>
          <w:i w:val="0"/>
          <w:iCs w:val="0"/>
          <w:caps w:val="0"/>
          <w:color w:val="auto"/>
          <w:spacing w:val="0"/>
          <w:sz w:val="32"/>
          <w:szCs w:val="32"/>
          <w:lang w:val="en-US" w:eastAsia="zh-CN"/>
        </w:rPr>
        <w:t xml:space="preserve">    </w:t>
      </w:r>
      <w:r>
        <w:rPr>
          <w:rFonts w:hint="default" w:ascii="Times New Roman" w:hAnsi="Times New Roman" w:eastAsia="Segoe UI Emoji" w:cs="Times New Roman"/>
          <w:i w:val="0"/>
          <w:iCs w:val="0"/>
          <w:caps w:val="0"/>
          <w:color w:val="auto"/>
          <w:spacing w:val="0"/>
          <w:sz w:val="32"/>
          <w:szCs w:val="32"/>
        </w:rPr>
        <w:t xml:space="preserve">B. </w:t>
      </w:r>
      <w:r>
        <w:rPr>
          <w:rFonts w:hint="eastAsia" w:ascii="Times New Roman" w:hAnsi="Times New Roman" w:eastAsia="宋体" w:cs="Times New Roman"/>
          <w:i w:val="0"/>
          <w:iCs w:val="0"/>
          <w:caps w:val="0"/>
          <w:color w:val="auto"/>
          <w:spacing w:val="0"/>
          <w:sz w:val="32"/>
          <w:szCs w:val="32"/>
          <w:lang w:val="en-US" w:eastAsia="zh-CN"/>
        </w:rPr>
        <w:t>75</w:t>
      </w:r>
      <w:r>
        <w:rPr>
          <w:rFonts w:hint="default" w:ascii="Times New Roman" w:hAnsi="Times New Roman" w:eastAsia="Segoe UI Emoji" w:cs="Times New Roman"/>
          <w:i w:val="0"/>
          <w:iCs w:val="0"/>
          <w:caps w:val="0"/>
          <w:color w:val="auto"/>
          <w:spacing w:val="0"/>
          <w:sz w:val="32"/>
          <w:szCs w:val="32"/>
        </w:rPr>
        <w:t xml:space="preserve"> dB </w:t>
      </w:r>
      <w:r>
        <w:rPr>
          <w:rFonts w:hint="eastAsia" w:ascii="Times New Roman" w:hAnsi="Times New Roman" w:eastAsia="宋体" w:cs="Times New Roman"/>
          <w:i w:val="0"/>
          <w:iCs w:val="0"/>
          <w:caps w:val="0"/>
          <w:color w:val="auto"/>
          <w:spacing w:val="0"/>
          <w:sz w:val="32"/>
          <w:szCs w:val="32"/>
          <w:lang w:val="en-US" w:eastAsia="zh-CN"/>
        </w:rPr>
        <w:t xml:space="preserve">     </w:t>
      </w:r>
      <w:r>
        <w:rPr>
          <w:rFonts w:hint="default" w:ascii="Times New Roman" w:hAnsi="Times New Roman" w:eastAsia="Segoe UI Emoji" w:cs="Times New Roman"/>
          <w:i w:val="0"/>
          <w:iCs w:val="0"/>
          <w:caps w:val="0"/>
          <w:color w:val="auto"/>
          <w:spacing w:val="0"/>
          <w:sz w:val="32"/>
          <w:szCs w:val="32"/>
        </w:rPr>
        <w:t xml:space="preserve">C. </w:t>
      </w:r>
      <w:r>
        <w:rPr>
          <w:rFonts w:hint="eastAsia" w:ascii="Times New Roman" w:hAnsi="Times New Roman" w:eastAsia="宋体" w:cs="Times New Roman"/>
          <w:i w:val="0"/>
          <w:iCs w:val="0"/>
          <w:caps w:val="0"/>
          <w:color w:val="auto"/>
          <w:spacing w:val="0"/>
          <w:sz w:val="32"/>
          <w:szCs w:val="32"/>
          <w:lang w:val="en-US" w:eastAsia="zh-CN"/>
        </w:rPr>
        <w:t>85</w:t>
      </w:r>
      <w:r>
        <w:rPr>
          <w:rFonts w:hint="default" w:ascii="Times New Roman" w:hAnsi="Times New Roman" w:eastAsia="Segoe UI Emoji" w:cs="Times New Roman"/>
          <w:i w:val="0"/>
          <w:iCs w:val="0"/>
          <w:caps w:val="0"/>
          <w:color w:val="auto"/>
          <w:spacing w:val="0"/>
          <w:sz w:val="32"/>
          <w:szCs w:val="32"/>
        </w:rPr>
        <w:t xml:space="preserve"> dB </w:t>
      </w:r>
      <w:r>
        <w:rPr>
          <w:rFonts w:hint="eastAsia" w:ascii="Times New Roman" w:hAnsi="Times New Roman" w:eastAsia="宋体" w:cs="Times New Roman"/>
          <w:i w:val="0"/>
          <w:iCs w:val="0"/>
          <w:caps w:val="0"/>
          <w:color w:val="auto"/>
          <w:spacing w:val="0"/>
          <w:sz w:val="32"/>
          <w:szCs w:val="32"/>
          <w:lang w:val="en-US" w:eastAsia="zh-CN"/>
        </w:rPr>
        <w:t xml:space="preserve">    </w:t>
      </w:r>
      <w:r>
        <w:rPr>
          <w:rFonts w:hint="default" w:ascii="Times New Roman" w:hAnsi="Times New Roman" w:eastAsia="Segoe UI Emoji" w:cs="Times New Roman"/>
          <w:i w:val="0"/>
          <w:iCs w:val="0"/>
          <w:caps w:val="0"/>
          <w:color w:val="auto"/>
          <w:spacing w:val="0"/>
          <w:sz w:val="32"/>
          <w:szCs w:val="32"/>
        </w:rPr>
        <w:t xml:space="preserve">D. </w:t>
      </w:r>
      <w:r>
        <w:rPr>
          <w:rFonts w:hint="eastAsia" w:ascii="Times New Roman" w:hAnsi="Times New Roman" w:eastAsia="宋体" w:cs="Times New Roman"/>
          <w:i w:val="0"/>
          <w:iCs w:val="0"/>
          <w:caps w:val="0"/>
          <w:color w:val="auto"/>
          <w:spacing w:val="0"/>
          <w:sz w:val="32"/>
          <w:szCs w:val="32"/>
          <w:lang w:val="en-US" w:eastAsia="zh-CN"/>
        </w:rPr>
        <w:t>95</w:t>
      </w:r>
      <w:r>
        <w:rPr>
          <w:rFonts w:hint="default" w:ascii="Times New Roman" w:hAnsi="Times New Roman" w:eastAsia="Segoe UI Emoji" w:cs="Times New Roman"/>
          <w:i w:val="0"/>
          <w:iCs w:val="0"/>
          <w:caps w:val="0"/>
          <w:color w:val="auto"/>
          <w:spacing w:val="0"/>
          <w:sz w:val="32"/>
          <w:szCs w:val="32"/>
        </w:rPr>
        <w:t xml:space="preserve"> dB</w:t>
      </w:r>
    </w:p>
    <w:p w14:paraId="1B93D8ED">
      <w:pPr>
        <w:numPr>
          <w:ilvl w:val="0"/>
          <w:numId w:val="0"/>
        </w:numPr>
        <w:ind w:leftChars="0"/>
        <w:rPr>
          <w:rFonts w:hint="default"/>
          <w:color w:val="auto"/>
          <w:position w:val="-32"/>
          <w:sz w:val="32"/>
          <w:szCs w:val="32"/>
          <w:lang w:val="en-US" w:eastAsia="zh-CN"/>
        </w:rPr>
      </w:pPr>
    </w:p>
    <w:p w14:paraId="7D23BF58">
      <w:pPr>
        <w:numPr>
          <w:ilvl w:val="0"/>
          <w:numId w:val="0"/>
        </w:numPr>
        <w:ind w:leftChars="0"/>
        <w:rPr>
          <w:rFonts w:hint="default"/>
          <w:color w:val="auto"/>
          <w:sz w:val="32"/>
          <w:szCs w:val="32"/>
          <w:lang w:val="en-US" w:eastAsia="zh-CN"/>
        </w:rPr>
      </w:pPr>
    </w:p>
    <w:p w14:paraId="063BB9D1">
      <w:pPr>
        <w:numPr>
          <w:ilvl w:val="0"/>
          <w:numId w:val="0"/>
        </w:numPr>
        <w:ind w:leftChars="0"/>
        <w:rPr>
          <w:rFonts w:hint="default"/>
          <w:color w:val="auto"/>
          <w:sz w:val="32"/>
          <w:szCs w:val="32"/>
          <w:lang w:val="en-US" w:eastAsia="zh-CN"/>
        </w:rPr>
      </w:pPr>
    </w:p>
    <w:p w14:paraId="4662A226">
      <w:pPr>
        <w:numPr>
          <w:ilvl w:val="0"/>
          <w:numId w:val="0"/>
        </w:numPr>
        <w:rPr>
          <w:rFonts w:hint="eastAsia"/>
          <w:color w:val="auto"/>
          <w:sz w:val="32"/>
          <w:szCs w:val="32"/>
          <w:lang w:val="en-US" w:eastAsia="zh-CN"/>
        </w:rPr>
      </w:pPr>
    </w:p>
    <w:p w14:paraId="7367EE19">
      <w:pPr>
        <w:numPr>
          <w:ilvl w:val="0"/>
          <w:numId w:val="0"/>
        </w:numPr>
        <w:rPr>
          <w:rFonts w:hint="eastAsia"/>
          <w:color w:val="auto"/>
          <w:sz w:val="32"/>
          <w:szCs w:val="32"/>
          <w:lang w:val="en-US" w:eastAsia="zh-CN"/>
        </w:rPr>
      </w:pPr>
    </w:p>
    <w:p w14:paraId="0F0AB5F9">
      <w:pPr>
        <w:numPr>
          <w:ilvl w:val="0"/>
          <w:numId w:val="0"/>
        </w:numPr>
        <w:rPr>
          <w:rFonts w:hint="default"/>
          <w:color w:val="auto"/>
          <w:sz w:val="32"/>
          <w:szCs w:val="32"/>
          <w:lang w:val="en-US" w:eastAsia="zh-CN"/>
        </w:rPr>
      </w:pPr>
      <w:r>
        <w:rPr>
          <w:rFonts w:hint="eastAsia"/>
          <w:color w:val="auto"/>
          <w:sz w:val="32"/>
          <w:szCs w:val="32"/>
          <w:lang w:val="en-US" w:eastAsia="zh-CN"/>
        </w:rPr>
        <w:t>简答题</w:t>
      </w:r>
    </w:p>
    <w:p w14:paraId="476A8B4C">
      <w:pPr>
        <w:numPr>
          <w:ilvl w:val="0"/>
          <w:numId w:val="0"/>
        </w:numPr>
        <w:rPr>
          <w:rFonts w:hint="default" w:eastAsia="宋体"/>
          <w:color w:val="auto"/>
          <w:sz w:val="32"/>
          <w:szCs w:val="32"/>
          <w:lang w:val="en-US" w:eastAsia="zh-CN"/>
        </w:rPr>
      </w:pPr>
      <w:r>
        <w:rPr>
          <w:rFonts w:hint="eastAsia"/>
          <w:color w:val="auto"/>
          <w:sz w:val="32"/>
          <w:szCs w:val="32"/>
          <w:lang w:val="en-US" w:eastAsia="zh-CN"/>
        </w:rPr>
        <w:t>32、简述多普勒效应，并举例说明这种现象发生的原因；</w:t>
      </w:r>
    </w:p>
    <w:p w14:paraId="2772D819">
      <w:pPr>
        <w:numPr>
          <w:ilvl w:val="0"/>
          <w:numId w:val="0"/>
        </w:numPr>
        <w:rPr>
          <w:rFonts w:hint="eastAsia"/>
          <w:color w:val="auto"/>
          <w:sz w:val="32"/>
          <w:szCs w:val="32"/>
          <w:lang w:val="en-US" w:eastAsia="zh-CN"/>
        </w:rPr>
      </w:pPr>
    </w:p>
    <w:p w14:paraId="3969AE31">
      <w:pPr>
        <w:numPr>
          <w:ilvl w:val="0"/>
          <w:numId w:val="0"/>
        </w:numPr>
        <w:rPr>
          <w:rFonts w:hint="eastAsia"/>
          <w:color w:val="auto"/>
          <w:sz w:val="32"/>
          <w:szCs w:val="32"/>
          <w:lang w:val="en-US" w:eastAsia="zh-CN"/>
        </w:rPr>
      </w:pPr>
      <w:r>
        <w:rPr>
          <w:rFonts w:hint="eastAsia"/>
          <w:color w:val="auto"/>
          <w:sz w:val="32"/>
          <w:szCs w:val="32"/>
          <w:lang w:val="en-US" w:eastAsia="zh-CN"/>
        </w:rPr>
        <w:t>答：波源与观测者发生相对运动时，观测者接收到的波的频率会与波源固有频率产生差异，这种现象叫多普勒效应。</w:t>
      </w:r>
    </w:p>
    <w:p w14:paraId="36EB090A">
      <w:pPr>
        <w:numPr>
          <w:ilvl w:val="0"/>
          <w:numId w:val="0"/>
        </w:numPr>
        <w:rPr>
          <w:rFonts w:hint="default"/>
          <w:color w:val="auto"/>
          <w:sz w:val="32"/>
          <w:szCs w:val="32"/>
          <w:lang w:val="en-US" w:eastAsia="zh-CN"/>
        </w:rPr>
      </w:pPr>
      <w:r>
        <w:rPr>
          <w:rFonts w:hint="eastAsia"/>
          <w:color w:val="auto"/>
          <w:sz w:val="32"/>
          <w:szCs w:val="32"/>
          <w:lang w:val="en-US" w:eastAsia="zh-CN"/>
        </w:rPr>
        <w:t>举例：比如靠近观测者的汽车，接收到的波数变大，音</w:t>
      </w:r>
      <w:r>
        <w:rPr>
          <w:rFonts w:hint="default"/>
          <w:color w:val="auto"/>
          <w:sz w:val="32"/>
          <w:szCs w:val="32"/>
          <w:lang w:val="en-US" w:eastAsia="zh-CN"/>
        </w:rPr>
        <w:t>调</w:t>
      </w:r>
      <w:r>
        <w:rPr>
          <w:rFonts w:hint="eastAsia"/>
          <w:color w:val="auto"/>
          <w:sz w:val="32"/>
          <w:szCs w:val="32"/>
          <w:lang w:val="en-US" w:eastAsia="zh-CN"/>
        </w:rPr>
        <w:t>越来越高，而远离观测者的汽车，由于观测者接收到的波数变少，音调却越来越低。</w:t>
      </w:r>
    </w:p>
    <w:p w14:paraId="0A4C5089">
      <w:pPr>
        <w:numPr>
          <w:ilvl w:val="0"/>
          <w:numId w:val="0"/>
        </w:numPr>
        <w:jc w:val="both"/>
        <w:rPr>
          <w:rFonts w:hint="default" w:ascii="Segoe UI" w:hAnsi="Segoe UI" w:eastAsia="Segoe UI" w:cs="Segoe UI"/>
          <w:i w:val="0"/>
          <w:iCs w:val="0"/>
          <w:caps w:val="0"/>
          <w:color w:val="000000"/>
          <w:spacing w:val="0"/>
          <w:kern w:val="0"/>
          <w:sz w:val="32"/>
          <w:szCs w:val="32"/>
          <w:shd w:val="clear" w:color="auto" w:fill="FFFFFF"/>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KaTeX_Mat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464561"/>
    <w:multiLevelType w:val="singleLevel"/>
    <w:tmpl w:val="83464561"/>
    <w:lvl w:ilvl="0" w:tentative="0">
      <w:start w:val="1"/>
      <w:numFmt w:val="decimal"/>
      <w:suff w:val="space"/>
      <w:lvlText w:val="%1、"/>
      <w:lvlJc w:val="left"/>
      <w:pPr>
        <w:ind w:left="420" w:leftChars="0" w:firstLine="0" w:firstLineChars="0"/>
      </w:pPr>
    </w:lvl>
  </w:abstractNum>
  <w:abstractNum w:abstractNumId="1">
    <w:nsid w:val="98C96DE9"/>
    <w:multiLevelType w:val="singleLevel"/>
    <w:tmpl w:val="98C96DE9"/>
    <w:lvl w:ilvl="0" w:tentative="0">
      <w:start w:val="2"/>
      <w:numFmt w:val="chineseCounting"/>
      <w:suff w:val="nothing"/>
      <w:lvlText w:val="%1、"/>
      <w:lvlJc w:val="left"/>
      <w:pPr>
        <w:ind w:left="420" w:leftChars="0" w:firstLine="0" w:firstLineChars="0"/>
      </w:pPr>
      <w:rPr>
        <w:rFonts w:hint="eastAsia"/>
      </w:rPr>
    </w:lvl>
  </w:abstractNum>
  <w:abstractNum w:abstractNumId="2">
    <w:nsid w:val="C4EB76DD"/>
    <w:multiLevelType w:val="singleLevel"/>
    <w:tmpl w:val="C4EB76DD"/>
    <w:lvl w:ilvl="0" w:tentative="0">
      <w:start w:val="14"/>
      <w:numFmt w:val="decimal"/>
      <w:suff w:val="nothing"/>
      <w:lvlText w:val="%1、"/>
      <w:lvlJc w:val="left"/>
    </w:lvl>
  </w:abstractNum>
  <w:abstractNum w:abstractNumId="3">
    <w:nsid w:val="F5F85482"/>
    <w:multiLevelType w:val="singleLevel"/>
    <w:tmpl w:val="F5F85482"/>
    <w:lvl w:ilvl="0" w:tentative="0">
      <w:start w:val="3"/>
      <w:numFmt w:val="chineseCounting"/>
      <w:suff w:val="nothing"/>
      <w:lvlText w:val="%1、"/>
      <w:lvlJc w:val="left"/>
      <w:pPr>
        <w:ind w:left="210" w:leftChars="0" w:firstLine="0" w:firstLineChars="0"/>
      </w:pPr>
      <w:rPr>
        <w:rFonts w:hint="eastAsia"/>
      </w:rPr>
    </w:lvl>
  </w:abstractNum>
  <w:abstractNum w:abstractNumId="4">
    <w:nsid w:val="F6F254DB"/>
    <w:multiLevelType w:val="singleLevel"/>
    <w:tmpl w:val="F6F254DB"/>
    <w:lvl w:ilvl="0" w:tentative="0">
      <w:start w:val="1"/>
      <w:numFmt w:val="chineseCounting"/>
      <w:suff w:val="nothing"/>
      <w:lvlText w:val="%1、"/>
      <w:lvlJc w:val="left"/>
      <w:rPr>
        <w:rFonts w:hint="eastAsia"/>
      </w:rPr>
    </w:lvl>
  </w:abstractNum>
  <w:abstractNum w:abstractNumId="5">
    <w:nsid w:val="FE6C5CCA"/>
    <w:multiLevelType w:val="singleLevel"/>
    <w:tmpl w:val="FE6C5CCA"/>
    <w:lvl w:ilvl="0" w:tentative="0">
      <w:start w:val="5"/>
      <w:numFmt w:val="chineseCounting"/>
      <w:suff w:val="nothing"/>
      <w:lvlText w:val="%1、"/>
      <w:lvlJc w:val="left"/>
      <w:rPr>
        <w:rFonts w:hint="eastAsia"/>
      </w:rPr>
    </w:lvl>
  </w:abstractNum>
  <w:abstractNum w:abstractNumId="6">
    <w:nsid w:val="00000000"/>
    <w:multiLevelType w:val="singleLevel"/>
    <w:tmpl w:val="00000000"/>
    <w:lvl w:ilvl="0" w:tentative="0">
      <w:start w:val="2"/>
      <w:numFmt w:val="decimal"/>
      <w:suff w:val="nothing"/>
      <w:lvlText w:val="（%1）"/>
      <w:lvlJc w:val="left"/>
    </w:lvl>
  </w:abstractNum>
  <w:abstractNum w:abstractNumId="7">
    <w:nsid w:val="00000003"/>
    <w:multiLevelType w:val="singleLevel"/>
    <w:tmpl w:val="00000003"/>
    <w:lvl w:ilvl="0" w:tentative="0">
      <w:start w:val="1"/>
      <w:numFmt w:val="upperLetter"/>
      <w:suff w:val="space"/>
      <w:lvlText w:val="%1."/>
      <w:lvlJc w:val="left"/>
    </w:lvl>
  </w:abstractNum>
  <w:abstractNum w:abstractNumId="8">
    <w:nsid w:val="00000004"/>
    <w:multiLevelType w:val="singleLevel"/>
    <w:tmpl w:val="00000004"/>
    <w:lvl w:ilvl="0" w:tentative="0">
      <w:start w:val="1"/>
      <w:numFmt w:val="upperLetter"/>
      <w:suff w:val="space"/>
      <w:lvlText w:val="%1."/>
      <w:lvlJc w:val="left"/>
    </w:lvl>
  </w:abstractNum>
  <w:abstractNum w:abstractNumId="9">
    <w:nsid w:val="00000005"/>
    <w:multiLevelType w:val="singleLevel"/>
    <w:tmpl w:val="00000005"/>
    <w:lvl w:ilvl="0" w:tentative="0">
      <w:start w:val="1"/>
      <w:numFmt w:val="upperLetter"/>
      <w:suff w:val="space"/>
      <w:lvlText w:val="%1."/>
      <w:lvlJc w:val="left"/>
    </w:lvl>
  </w:abstractNum>
  <w:abstractNum w:abstractNumId="10">
    <w:nsid w:val="00000006"/>
    <w:multiLevelType w:val="singleLevel"/>
    <w:tmpl w:val="00000006"/>
    <w:lvl w:ilvl="0" w:tentative="0">
      <w:start w:val="1"/>
      <w:numFmt w:val="upperLetter"/>
      <w:suff w:val="space"/>
      <w:lvlText w:val="%1."/>
      <w:lvlJc w:val="left"/>
    </w:lvl>
  </w:abstractNum>
  <w:abstractNum w:abstractNumId="11">
    <w:nsid w:val="0000000A"/>
    <w:multiLevelType w:val="singleLevel"/>
    <w:tmpl w:val="0000000A"/>
    <w:lvl w:ilvl="0" w:tentative="0">
      <w:start w:val="1"/>
      <w:numFmt w:val="upperLetter"/>
      <w:suff w:val="space"/>
      <w:lvlText w:val="%1."/>
      <w:lvlJc w:val="left"/>
    </w:lvl>
  </w:abstractNum>
  <w:abstractNum w:abstractNumId="12">
    <w:nsid w:val="0000000B"/>
    <w:multiLevelType w:val="singleLevel"/>
    <w:tmpl w:val="0000000B"/>
    <w:lvl w:ilvl="0" w:tentative="0">
      <w:start w:val="1"/>
      <w:numFmt w:val="upperLetter"/>
      <w:suff w:val="space"/>
      <w:lvlText w:val="%1."/>
      <w:lvlJc w:val="left"/>
    </w:lvl>
  </w:abstractNum>
  <w:abstractNum w:abstractNumId="13">
    <w:nsid w:val="0000000C"/>
    <w:multiLevelType w:val="singleLevel"/>
    <w:tmpl w:val="0000000C"/>
    <w:lvl w:ilvl="0" w:tentative="0">
      <w:start w:val="1"/>
      <w:numFmt w:val="upperLetter"/>
      <w:suff w:val="space"/>
      <w:lvlText w:val="%1."/>
      <w:lvlJc w:val="left"/>
    </w:lvl>
  </w:abstractNum>
  <w:abstractNum w:abstractNumId="14">
    <w:nsid w:val="0000000D"/>
    <w:multiLevelType w:val="singleLevel"/>
    <w:tmpl w:val="0000000D"/>
    <w:lvl w:ilvl="0" w:tentative="0">
      <w:start w:val="1"/>
      <w:numFmt w:val="upperLetter"/>
      <w:suff w:val="space"/>
      <w:lvlText w:val="%1."/>
      <w:lvlJc w:val="left"/>
    </w:lvl>
  </w:abstractNum>
  <w:abstractNum w:abstractNumId="15">
    <w:nsid w:val="0000000E"/>
    <w:multiLevelType w:val="singleLevel"/>
    <w:tmpl w:val="0000000E"/>
    <w:lvl w:ilvl="0" w:tentative="0">
      <w:start w:val="1"/>
      <w:numFmt w:val="decimal"/>
      <w:suff w:val="space"/>
      <w:lvlText w:val="%1."/>
      <w:lvlJc w:val="left"/>
    </w:lvl>
  </w:abstractNum>
  <w:abstractNum w:abstractNumId="16">
    <w:nsid w:val="0000000F"/>
    <w:multiLevelType w:val="singleLevel"/>
    <w:tmpl w:val="0000000F"/>
    <w:lvl w:ilvl="0" w:tentative="0">
      <w:start w:val="1"/>
      <w:numFmt w:val="upperLetter"/>
      <w:suff w:val="space"/>
      <w:lvlText w:val="%1."/>
      <w:lvlJc w:val="left"/>
    </w:lvl>
  </w:abstractNum>
  <w:abstractNum w:abstractNumId="17">
    <w:nsid w:val="00000010"/>
    <w:multiLevelType w:val="singleLevel"/>
    <w:tmpl w:val="00000010"/>
    <w:lvl w:ilvl="0" w:tentative="0">
      <w:start w:val="1"/>
      <w:numFmt w:val="upperLetter"/>
      <w:suff w:val="space"/>
      <w:lvlText w:val="%1."/>
      <w:lvlJc w:val="left"/>
    </w:lvl>
  </w:abstractNum>
  <w:abstractNum w:abstractNumId="18">
    <w:nsid w:val="00000011"/>
    <w:multiLevelType w:val="singleLevel"/>
    <w:tmpl w:val="00000011"/>
    <w:lvl w:ilvl="0" w:tentative="0">
      <w:start w:val="1"/>
      <w:numFmt w:val="upperLetter"/>
      <w:suff w:val="space"/>
      <w:lvlText w:val="%1."/>
      <w:lvlJc w:val="left"/>
    </w:lvl>
  </w:abstractNum>
  <w:abstractNum w:abstractNumId="19">
    <w:nsid w:val="00000012"/>
    <w:multiLevelType w:val="singleLevel"/>
    <w:tmpl w:val="00000012"/>
    <w:lvl w:ilvl="0" w:tentative="0">
      <w:start w:val="1"/>
      <w:numFmt w:val="upperLetter"/>
      <w:suff w:val="space"/>
      <w:lvlText w:val="%1."/>
      <w:lvlJc w:val="left"/>
    </w:lvl>
  </w:abstractNum>
  <w:abstractNum w:abstractNumId="20">
    <w:nsid w:val="00000013"/>
    <w:multiLevelType w:val="singleLevel"/>
    <w:tmpl w:val="00000013"/>
    <w:lvl w:ilvl="0" w:tentative="0">
      <w:start w:val="1"/>
      <w:numFmt w:val="upperLetter"/>
      <w:suff w:val="space"/>
      <w:lvlText w:val="%1."/>
      <w:lvlJc w:val="left"/>
      <w:pPr>
        <w:ind w:left="200" w:leftChars="0" w:firstLine="0" w:firstLineChars="0"/>
      </w:pPr>
    </w:lvl>
  </w:abstractNum>
  <w:abstractNum w:abstractNumId="21">
    <w:nsid w:val="00000015"/>
    <w:multiLevelType w:val="singleLevel"/>
    <w:tmpl w:val="00000015"/>
    <w:lvl w:ilvl="0" w:tentative="0">
      <w:start w:val="1"/>
      <w:numFmt w:val="upperLetter"/>
      <w:suff w:val="space"/>
      <w:lvlText w:val="%1."/>
      <w:lvlJc w:val="left"/>
    </w:lvl>
  </w:abstractNum>
  <w:abstractNum w:abstractNumId="22">
    <w:nsid w:val="00000017"/>
    <w:multiLevelType w:val="singleLevel"/>
    <w:tmpl w:val="00000017"/>
    <w:lvl w:ilvl="0" w:tentative="0">
      <w:start w:val="2"/>
      <w:numFmt w:val="decimal"/>
      <w:suff w:val="nothing"/>
      <w:lvlText w:val="（%1）"/>
      <w:lvlJc w:val="left"/>
      <w:pPr>
        <w:ind w:left="420" w:leftChars="0" w:firstLine="0" w:firstLineChars="0"/>
      </w:pPr>
    </w:lvl>
  </w:abstractNum>
  <w:abstractNum w:abstractNumId="23">
    <w:nsid w:val="00000018"/>
    <w:multiLevelType w:val="singleLevel"/>
    <w:tmpl w:val="00000018"/>
    <w:lvl w:ilvl="0" w:tentative="0">
      <w:start w:val="1"/>
      <w:numFmt w:val="upperLetter"/>
      <w:suff w:val="space"/>
      <w:lvlText w:val="%1."/>
      <w:lvlJc w:val="left"/>
    </w:lvl>
  </w:abstractNum>
  <w:abstractNum w:abstractNumId="24">
    <w:nsid w:val="2AEA562F"/>
    <w:multiLevelType w:val="singleLevel"/>
    <w:tmpl w:val="2AEA562F"/>
    <w:lvl w:ilvl="0" w:tentative="0">
      <w:start w:val="2"/>
      <w:numFmt w:val="decimal"/>
      <w:suff w:val="space"/>
      <w:lvlText w:val="(%1)"/>
      <w:lvlJc w:val="left"/>
    </w:lvl>
  </w:abstractNum>
  <w:abstractNum w:abstractNumId="25">
    <w:nsid w:val="5BAFD875"/>
    <w:multiLevelType w:val="singleLevel"/>
    <w:tmpl w:val="5BAFD875"/>
    <w:lvl w:ilvl="0" w:tentative="0">
      <w:start w:val="3"/>
      <w:numFmt w:val="decimal"/>
      <w:suff w:val="nothing"/>
      <w:lvlText w:val="%1、"/>
      <w:lvlJc w:val="left"/>
    </w:lvl>
  </w:abstractNum>
  <w:abstractNum w:abstractNumId="26">
    <w:nsid w:val="6E813EB3"/>
    <w:multiLevelType w:val="singleLevel"/>
    <w:tmpl w:val="6E813EB3"/>
    <w:lvl w:ilvl="0" w:tentative="0">
      <w:start w:val="1"/>
      <w:numFmt w:val="chineseCounting"/>
      <w:suff w:val="space"/>
      <w:lvlText w:val="第%1讲"/>
      <w:lvlJc w:val="left"/>
      <w:rPr>
        <w:rFonts w:hint="eastAsia"/>
      </w:rPr>
    </w:lvl>
  </w:abstractNum>
  <w:abstractNum w:abstractNumId="27">
    <w:nsid w:val="79A4E71A"/>
    <w:multiLevelType w:val="singleLevel"/>
    <w:tmpl w:val="79A4E71A"/>
    <w:lvl w:ilvl="0" w:tentative="0">
      <w:start w:val="1"/>
      <w:numFmt w:val="decimal"/>
      <w:suff w:val="nothing"/>
      <w:lvlText w:val="%1、"/>
      <w:lvlJc w:val="left"/>
      <w:pPr>
        <w:ind w:left="210"/>
      </w:pPr>
    </w:lvl>
  </w:abstractNum>
  <w:num w:numId="1">
    <w:abstractNumId w:val="26"/>
  </w:num>
  <w:num w:numId="2">
    <w:abstractNumId w:val="27"/>
  </w:num>
  <w:num w:numId="3">
    <w:abstractNumId w:val="25"/>
  </w:num>
  <w:num w:numId="4">
    <w:abstractNumId w:val="20"/>
  </w:num>
  <w:num w:numId="5">
    <w:abstractNumId w:val="9"/>
  </w:num>
  <w:num w:numId="6">
    <w:abstractNumId w:val="6"/>
  </w:num>
  <w:num w:numId="7">
    <w:abstractNumId w:val="3"/>
  </w:num>
  <w:num w:numId="8">
    <w:abstractNumId w:val="5"/>
  </w:num>
  <w:num w:numId="9">
    <w:abstractNumId w:val="12"/>
  </w:num>
  <w:num w:numId="10">
    <w:abstractNumId w:val="19"/>
  </w:num>
  <w:num w:numId="11">
    <w:abstractNumId w:val="10"/>
  </w:num>
  <w:num w:numId="12">
    <w:abstractNumId w:val="2"/>
  </w:num>
  <w:num w:numId="13">
    <w:abstractNumId w:val="24"/>
  </w:num>
  <w:num w:numId="14">
    <w:abstractNumId w:val="4"/>
  </w:num>
  <w:num w:numId="15">
    <w:abstractNumId w:val="0"/>
  </w:num>
  <w:num w:numId="16">
    <w:abstractNumId w:val="16"/>
  </w:num>
  <w:num w:numId="17">
    <w:abstractNumId w:val="11"/>
  </w:num>
  <w:num w:numId="18">
    <w:abstractNumId w:val="17"/>
  </w:num>
  <w:num w:numId="19">
    <w:abstractNumId w:val="8"/>
  </w:num>
  <w:num w:numId="20">
    <w:abstractNumId w:val="13"/>
  </w:num>
  <w:num w:numId="21">
    <w:abstractNumId w:val="15"/>
  </w:num>
  <w:num w:numId="22">
    <w:abstractNumId w:val="22"/>
  </w:num>
  <w:num w:numId="23">
    <w:abstractNumId w:val="14"/>
  </w:num>
  <w:num w:numId="24">
    <w:abstractNumId w:val="21"/>
  </w:num>
  <w:num w:numId="25">
    <w:abstractNumId w:val="1"/>
  </w:num>
  <w:num w:numId="26">
    <w:abstractNumId w:val="23"/>
  </w:num>
  <w:num w:numId="27">
    <w:abstractNumId w:val="7"/>
  </w:num>
  <w:num w:numId="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E0AD8"/>
    <w:rsid w:val="01887592"/>
    <w:rsid w:val="06AE2FA5"/>
    <w:rsid w:val="06BC6527"/>
    <w:rsid w:val="08DB0B7A"/>
    <w:rsid w:val="0BC05C80"/>
    <w:rsid w:val="13893A01"/>
    <w:rsid w:val="18B90D8B"/>
    <w:rsid w:val="1BF73C79"/>
    <w:rsid w:val="1EDB0AC9"/>
    <w:rsid w:val="231A16D0"/>
    <w:rsid w:val="27862B3A"/>
    <w:rsid w:val="297626E5"/>
    <w:rsid w:val="2FEA669B"/>
    <w:rsid w:val="327063E6"/>
    <w:rsid w:val="378E1EB7"/>
    <w:rsid w:val="3FC9140C"/>
    <w:rsid w:val="4255361D"/>
    <w:rsid w:val="47E562EF"/>
    <w:rsid w:val="4F0C498E"/>
    <w:rsid w:val="55B456A9"/>
    <w:rsid w:val="573A659D"/>
    <w:rsid w:val="5C5E629B"/>
    <w:rsid w:val="60106FA2"/>
    <w:rsid w:val="639B1C5F"/>
    <w:rsid w:val="68EF01C6"/>
    <w:rsid w:val="6BB8600B"/>
    <w:rsid w:val="6EF30BEF"/>
    <w:rsid w:val="6FE329E4"/>
    <w:rsid w:val="71BB4E1E"/>
    <w:rsid w:val="72146060"/>
    <w:rsid w:val="73E37A77"/>
    <w:rsid w:val="748B38BD"/>
    <w:rsid w:val="775C1580"/>
    <w:rsid w:val="7BDA0B8C"/>
    <w:rsid w:val="7D5037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paragraph" w:styleId="2">
    <w:name w:val="heading 3"/>
    <w:basedOn w:val="1"/>
    <w:next w:val="1"/>
    <w:qFormat/>
    <w:uiPriority w:val="0"/>
    <w:pPr>
      <w:spacing w:before="0" w:beforeAutospacing="1" w:after="0" w:afterAutospacing="1"/>
      <w:jc w:val="left"/>
    </w:pPr>
    <w:rPr>
      <w:rFonts w:hint="eastAsia" w:ascii="宋体" w:hAnsi="宋体" w:eastAsia="宋体" w:cs="宋体"/>
      <w:b/>
      <w:bCs/>
      <w:kern w:val="0"/>
      <w:sz w:val="27"/>
      <w:szCs w:val="27"/>
      <w:lang w:val="en-US" w:eastAsia="zh-CN"/>
    </w:rPr>
  </w:style>
  <w:style w:type="paragraph" w:styleId="3">
    <w:name w:val="heading 4"/>
    <w:basedOn w:val="1"/>
    <w:next w:val="1"/>
    <w:qFormat/>
    <w:uiPriority w:val="0"/>
    <w:pPr>
      <w:spacing w:before="0" w:beforeAutospacing="1" w:after="0" w:afterAutospacing="1"/>
      <w:jc w:val="left"/>
    </w:pPr>
    <w:rPr>
      <w:rFonts w:hint="eastAsia" w:ascii="宋体" w:hAnsi="宋体" w:eastAsia="宋体" w:cs="宋体"/>
      <w:b/>
      <w:bCs/>
      <w:kern w:val="0"/>
      <w:sz w:val="24"/>
      <w:szCs w:val="24"/>
      <w:lang w:val="en-US" w:eastAsia="zh-CN"/>
    </w:rPr>
  </w:style>
  <w:style w:type="character" w:default="1" w:styleId="6">
    <w:name w:val="Default Paragraph Font"/>
    <w:qFormat/>
    <w:uiPriority w:val="0"/>
  </w:style>
  <w:style w:type="table" w:default="1" w:styleId="5">
    <w:name w:val="Normal Table"/>
    <w:qFormat/>
    <w:uiPriority w:val="0"/>
    <w:tblPr>
      <w:tblCellMar>
        <w:top w:w="0" w:type="dxa"/>
        <w:left w:w="108" w:type="dxa"/>
        <w:bottom w:w="0" w:type="dxa"/>
        <w:right w:w="108" w:type="dxa"/>
      </w:tblCellMar>
    </w:tblPr>
  </w:style>
  <w:style w:type="paragraph" w:styleId="4">
    <w:name w:val="Normal (Web)"/>
    <w:basedOn w:val="1"/>
    <w:qFormat/>
    <w:uiPriority w:val="0"/>
    <w:rPr>
      <w:sz w:val="24"/>
    </w:rPr>
  </w:style>
  <w:style w:type="character" w:styleId="7">
    <w:name w:val="Strong"/>
    <w:basedOn w:val="6"/>
    <w:qFormat/>
    <w:uiPriority w:val="0"/>
    <w:rPr>
      <w:b/>
    </w:rPr>
  </w:style>
  <w:style w:type="paragraph" w:styleId="8">
    <w:name w:val="List Paragraph"/>
    <w:basedOn w:val="1"/>
    <w:qFormat/>
    <w:uiPriority w:val="1"/>
    <w:pPr>
      <w:spacing w:before="135"/>
      <w:ind w:left="1028"/>
    </w:pPr>
  </w:style>
</w:styles>
</file>

<file path=word/_rels/document.xml.rels><?xml version="1.0" encoding="UTF-8" standalone="yes"?>
<Relationships xmlns="http://schemas.openxmlformats.org/package/2006/relationships"><Relationship Id="rId99" Type="http://schemas.openxmlformats.org/officeDocument/2006/relationships/image" Target="media/image50.wmf"/><Relationship Id="rId98" Type="http://schemas.openxmlformats.org/officeDocument/2006/relationships/oleObject" Target="embeddings/oleObject46.bin"/><Relationship Id="rId97" Type="http://schemas.openxmlformats.org/officeDocument/2006/relationships/image" Target="media/image49.wmf"/><Relationship Id="rId96" Type="http://schemas.openxmlformats.org/officeDocument/2006/relationships/oleObject" Target="embeddings/oleObject45.bin"/><Relationship Id="rId95" Type="http://schemas.openxmlformats.org/officeDocument/2006/relationships/image" Target="media/image48.wmf"/><Relationship Id="rId94" Type="http://schemas.openxmlformats.org/officeDocument/2006/relationships/oleObject" Target="embeddings/oleObject44.bin"/><Relationship Id="rId93" Type="http://schemas.openxmlformats.org/officeDocument/2006/relationships/image" Target="media/image47.wmf"/><Relationship Id="rId92" Type="http://schemas.openxmlformats.org/officeDocument/2006/relationships/oleObject" Target="embeddings/oleObject43.bin"/><Relationship Id="rId91" Type="http://schemas.openxmlformats.org/officeDocument/2006/relationships/image" Target="media/image46.wmf"/><Relationship Id="rId90" Type="http://schemas.openxmlformats.org/officeDocument/2006/relationships/oleObject" Target="embeddings/oleObject42.bin"/><Relationship Id="rId9" Type="http://schemas.openxmlformats.org/officeDocument/2006/relationships/image" Target="media/image3.wmf"/><Relationship Id="rId89" Type="http://schemas.openxmlformats.org/officeDocument/2006/relationships/image" Target="media/image45.wmf"/><Relationship Id="rId88" Type="http://schemas.openxmlformats.org/officeDocument/2006/relationships/oleObject" Target="embeddings/oleObject41.bin"/><Relationship Id="rId87" Type="http://schemas.openxmlformats.org/officeDocument/2006/relationships/image" Target="media/image44.wmf"/><Relationship Id="rId86" Type="http://schemas.openxmlformats.org/officeDocument/2006/relationships/oleObject" Target="embeddings/oleObject40.bin"/><Relationship Id="rId85" Type="http://schemas.openxmlformats.org/officeDocument/2006/relationships/image" Target="media/image43.png"/><Relationship Id="rId84" Type="http://schemas.openxmlformats.org/officeDocument/2006/relationships/image" Target="media/image42.png"/><Relationship Id="rId83" Type="http://schemas.openxmlformats.org/officeDocument/2006/relationships/image" Target="media/image41.wmf"/><Relationship Id="rId82" Type="http://schemas.openxmlformats.org/officeDocument/2006/relationships/oleObject" Target="embeddings/oleObject39.bin"/><Relationship Id="rId81" Type="http://schemas.openxmlformats.org/officeDocument/2006/relationships/image" Target="media/image40.wmf"/><Relationship Id="rId80" Type="http://schemas.openxmlformats.org/officeDocument/2006/relationships/oleObject" Target="embeddings/oleObject38.bin"/><Relationship Id="rId8" Type="http://schemas.openxmlformats.org/officeDocument/2006/relationships/oleObject" Target="embeddings/oleObject3.bin"/><Relationship Id="rId79" Type="http://schemas.openxmlformats.org/officeDocument/2006/relationships/image" Target="media/image39.wmf"/><Relationship Id="rId78" Type="http://schemas.openxmlformats.org/officeDocument/2006/relationships/oleObject" Target="embeddings/oleObject37.bin"/><Relationship Id="rId77" Type="http://schemas.openxmlformats.org/officeDocument/2006/relationships/image" Target="media/image38.wmf"/><Relationship Id="rId76" Type="http://schemas.openxmlformats.org/officeDocument/2006/relationships/oleObject" Target="embeddings/oleObject36.bin"/><Relationship Id="rId75" Type="http://schemas.openxmlformats.org/officeDocument/2006/relationships/image" Target="media/image37.wmf"/><Relationship Id="rId74" Type="http://schemas.openxmlformats.org/officeDocument/2006/relationships/oleObject" Target="embeddings/oleObject35.bin"/><Relationship Id="rId73" Type="http://schemas.openxmlformats.org/officeDocument/2006/relationships/image" Target="media/image36.wmf"/><Relationship Id="rId72" Type="http://schemas.openxmlformats.org/officeDocument/2006/relationships/oleObject" Target="embeddings/oleObject34.bin"/><Relationship Id="rId71" Type="http://schemas.openxmlformats.org/officeDocument/2006/relationships/image" Target="media/image35.wmf"/><Relationship Id="rId70" Type="http://schemas.openxmlformats.org/officeDocument/2006/relationships/oleObject" Target="embeddings/oleObject33.bin"/><Relationship Id="rId7" Type="http://schemas.openxmlformats.org/officeDocument/2006/relationships/image" Target="media/image2.wmf"/><Relationship Id="rId69" Type="http://schemas.openxmlformats.org/officeDocument/2006/relationships/image" Target="media/image34.wmf"/><Relationship Id="rId68" Type="http://schemas.openxmlformats.org/officeDocument/2006/relationships/oleObject" Target="embeddings/oleObject32.bin"/><Relationship Id="rId67" Type="http://schemas.openxmlformats.org/officeDocument/2006/relationships/image" Target="media/image33.wmf"/><Relationship Id="rId66" Type="http://schemas.openxmlformats.org/officeDocument/2006/relationships/oleObject" Target="embeddings/oleObject31.bin"/><Relationship Id="rId65" Type="http://schemas.openxmlformats.org/officeDocument/2006/relationships/oleObject" Target="embeddings/oleObject30.bin"/><Relationship Id="rId64" Type="http://schemas.openxmlformats.org/officeDocument/2006/relationships/image" Target="media/image32.png"/><Relationship Id="rId63" Type="http://schemas.openxmlformats.org/officeDocument/2006/relationships/image" Target="media/image31.png"/><Relationship Id="rId62" Type="http://schemas.openxmlformats.org/officeDocument/2006/relationships/image" Target="media/image30.wmf"/><Relationship Id="rId61" Type="http://schemas.openxmlformats.org/officeDocument/2006/relationships/oleObject" Target="embeddings/oleObject29.bin"/><Relationship Id="rId60" Type="http://schemas.openxmlformats.org/officeDocument/2006/relationships/image" Target="media/image29.wmf"/><Relationship Id="rId6" Type="http://schemas.openxmlformats.org/officeDocument/2006/relationships/oleObject" Target="embeddings/oleObject2.bin"/><Relationship Id="rId59" Type="http://schemas.openxmlformats.org/officeDocument/2006/relationships/oleObject" Target="embeddings/oleObject28.bin"/><Relationship Id="rId58" Type="http://schemas.openxmlformats.org/officeDocument/2006/relationships/image" Target="media/image28.wmf"/><Relationship Id="rId57" Type="http://schemas.openxmlformats.org/officeDocument/2006/relationships/oleObject" Target="embeddings/oleObject27.bin"/><Relationship Id="rId56" Type="http://schemas.openxmlformats.org/officeDocument/2006/relationships/image" Target="media/image27.wmf"/><Relationship Id="rId55" Type="http://schemas.openxmlformats.org/officeDocument/2006/relationships/oleObject" Target="embeddings/oleObject26.bin"/><Relationship Id="rId54" Type="http://schemas.openxmlformats.org/officeDocument/2006/relationships/image" Target="media/image26.wmf"/><Relationship Id="rId53" Type="http://schemas.openxmlformats.org/officeDocument/2006/relationships/oleObject" Target="embeddings/oleObject25.bin"/><Relationship Id="rId52" Type="http://schemas.openxmlformats.org/officeDocument/2006/relationships/image" Target="media/image25.wmf"/><Relationship Id="rId51" Type="http://schemas.openxmlformats.org/officeDocument/2006/relationships/oleObject" Target="embeddings/oleObject24.bin"/><Relationship Id="rId50" Type="http://schemas.openxmlformats.org/officeDocument/2006/relationships/image" Target="media/image24.png"/><Relationship Id="rId5" Type="http://schemas.openxmlformats.org/officeDocument/2006/relationships/image" Target="media/image1.wmf"/><Relationship Id="rId49" Type="http://schemas.openxmlformats.org/officeDocument/2006/relationships/image" Target="media/image23.png"/><Relationship Id="rId48" Type="http://schemas.openxmlformats.org/officeDocument/2006/relationships/image" Target="media/image22.wmf"/><Relationship Id="rId47" Type="http://schemas.openxmlformats.org/officeDocument/2006/relationships/oleObject" Target="embeddings/oleObject23.bin"/><Relationship Id="rId46" Type="http://schemas.openxmlformats.org/officeDocument/2006/relationships/image" Target="media/image21.wmf"/><Relationship Id="rId45" Type="http://schemas.openxmlformats.org/officeDocument/2006/relationships/oleObject" Target="embeddings/oleObject22.bin"/><Relationship Id="rId44" Type="http://schemas.openxmlformats.org/officeDocument/2006/relationships/image" Target="media/image20.wmf"/><Relationship Id="rId43" Type="http://schemas.openxmlformats.org/officeDocument/2006/relationships/oleObject" Target="embeddings/oleObject21.bin"/><Relationship Id="rId42" Type="http://schemas.openxmlformats.org/officeDocument/2006/relationships/image" Target="media/image19.wmf"/><Relationship Id="rId41" Type="http://schemas.openxmlformats.org/officeDocument/2006/relationships/oleObject" Target="embeddings/oleObject20.bin"/><Relationship Id="rId40" Type="http://schemas.openxmlformats.org/officeDocument/2006/relationships/image" Target="media/image18.wmf"/><Relationship Id="rId4" Type="http://schemas.openxmlformats.org/officeDocument/2006/relationships/oleObject" Target="embeddings/oleObject1.bin"/><Relationship Id="rId39" Type="http://schemas.openxmlformats.org/officeDocument/2006/relationships/oleObject" Target="embeddings/oleObject19.bin"/><Relationship Id="rId38" Type="http://schemas.openxmlformats.org/officeDocument/2006/relationships/oleObject" Target="embeddings/oleObject18.bin"/><Relationship Id="rId37" Type="http://schemas.openxmlformats.org/officeDocument/2006/relationships/image" Target="media/image17.wmf"/><Relationship Id="rId36" Type="http://schemas.openxmlformats.org/officeDocument/2006/relationships/oleObject" Target="embeddings/oleObject17.bin"/><Relationship Id="rId35" Type="http://schemas.openxmlformats.org/officeDocument/2006/relationships/image" Target="media/image16.wmf"/><Relationship Id="rId34" Type="http://schemas.openxmlformats.org/officeDocument/2006/relationships/oleObject" Target="embeddings/oleObject16.bin"/><Relationship Id="rId33" Type="http://schemas.openxmlformats.org/officeDocument/2006/relationships/image" Target="media/image15.wmf"/><Relationship Id="rId32" Type="http://schemas.openxmlformats.org/officeDocument/2006/relationships/oleObject" Target="embeddings/oleObject15.bin"/><Relationship Id="rId31" Type="http://schemas.openxmlformats.org/officeDocument/2006/relationships/image" Target="media/image14.wmf"/><Relationship Id="rId30" Type="http://schemas.openxmlformats.org/officeDocument/2006/relationships/oleObject" Target="embeddings/oleObject14.bin"/><Relationship Id="rId3" Type="http://schemas.openxmlformats.org/officeDocument/2006/relationships/theme" Target="theme/theme1.xml"/><Relationship Id="rId29" Type="http://schemas.openxmlformats.org/officeDocument/2006/relationships/image" Target="media/image13.wmf"/><Relationship Id="rId28" Type="http://schemas.openxmlformats.org/officeDocument/2006/relationships/oleObject" Target="embeddings/oleObject13.bin"/><Relationship Id="rId27" Type="http://schemas.openxmlformats.org/officeDocument/2006/relationships/image" Target="media/image12.wmf"/><Relationship Id="rId26" Type="http://schemas.openxmlformats.org/officeDocument/2006/relationships/oleObject" Target="embeddings/oleObject12.bin"/><Relationship Id="rId25" Type="http://schemas.openxmlformats.org/officeDocument/2006/relationships/image" Target="media/image11.wmf"/><Relationship Id="rId24" Type="http://schemas.openxmlformats.org/officeDocument/2006/relationships/oleObject" Target="embeddings/oleObject11.bin"/><Relationship Id="rId23" Type="http://schemas.openxmlformats.org/officeDocument/2006/relationships/image" Target="media/image10.png"/><Relationship Id="rId22" Type="http://schemas.openxmlformats.org/officeDocument/2006/relationships/oleObject" Target="embeddings/oleObject10.bin"/><Relationship Id="rId21" Type="http://schemas.openxmlformats.org/officeDocument/2006/relationships/image" Target="media/image9.wmf"/><Relationship Id="rId20" Type="http://schemas.openxmlformats.org/officeDocument/2006/relationships/oleObject" Target="embeddings/oleObject9.bin"/><Relationship Id="rId2" Type="http://schemas.openxmlformats.org/officeDocument/2006/relationships/settings" Target="settings.xml"/><Relationship Id="rId19" Type="http://schemas.openxmlformats.org/officeDocument/2006/relationships/image" Target="media/image8.wmf"/><Relationship Id="rId18" Type="http://schemas.openxmlformats.org/officeDocument/2006/relationships/oleObject" Target="embeddings/oleObject8.bin"/><Relationship Id="rId17" Type="http://schemas.openxmlformats.org/officeDocument/2006/relationships/image" Target="media/image7.wmf"/><Relationship Id="rId16" Type="http://schemas.openxmlformats.org/officeDocument/2006/relationships/oleObject" Target="embeddings/oleObject7.bin"/><Relationship Id="rId15" Type="http://schemas.openxmlformats.org/officeDocument/2006/relationships/image" Target="media/image6.wmf"/><Relationship Id="rId14" Type="http://schemas.openxmlformats.org/officeDocument/2006/relationships/oleObject" Target="embeddings/oleObject6.bin"/><Relationship Id="rId13" Type="http://schemas.openxmlformats.org/officeDocument/2006/relationships/image" Target="media/image5.wmf"/><Relationship Id="rId12" Type="http://schemas.openxmlformats.org/officeDocument/2006/relationships/oleObject" Target="embeddings/oleObject5.bin"/><Relationship Id="rId11" Type="http://schemas.openxmlformats.org/officeDocument/2006/relationships/image" Target="media/image4.wmf"/><Relationship Id="rId108" Type="http://schemas.openxmlformats.org/officeDocument/2006/relationships/fontTable" Target="fontTable.xml"/><Relationship Id="rId107" Type="http://schemas.openxmlformats.org/officeDocument/2006/relationships/numbering" Target="numbering.xml"/><Relationship Id="rId106" Type="http://schemas.openxmlformats.org/officeDocument/2006/relationships/customXml" Target="../customXml/item1.xml"/><Relationship Id="rId105" Type="http://schemas.openxmlformats.org/officeDocument/2006/relationships/image" Target="media/image53.wmf"/><Relationship Id="rId104" Type="http://schemas.openxmlformats.org/officeDocument/2006/relationships/oleObject" Target="embeddings/oleObject49.bin"/><Relationship Id="rId103" Type="http://schemas.openxmlformats.org/officeDocument/2006/relationships/image" Target="media/image52.wmf"/><Relationship Id="rId102" Type="http://schemas.openxmlformats.org/officeDocument/2006/relationships/oleObject" Target="embeddings/oleObject48.bin"/><Relationship Id="rId101" Type="http://schemas.openxmlformats.org/officeDocument/2006/relationships/image" Target="media/image51.wmf"/><Relationship Id="rId100" Type="http://schemas.openxmlformats.org/officeDocument/2006/relationships/oleObject" Target="embeddings/oleObject47.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3155</Words>
  <Characters>3288</Characters>
  <Paragraphs>197</Paragraphs>
  <TotalTime>8</TotalTime>
  <ScaleCrop>false</ScaleCrop>
  <LinksUpToDate>false</LinksUpToDate>
  <CharactersWithSpaces>3950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2025-10-24T12:05:00Z</dcterms:created>
  <dc:creator>堕天使</dc:creator>
  <cp:lastModifiedBy>qwh</cp:lastModifiedBy>
  <dcterms:modified xsi:type="dcterms:W3CDTF">2025-12-08T03:15:40Z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E280A22B100F4BD98C7D84B75FE1173A_13</vt:lpwstr>
  </property>
  <property fmtid="{D5CDD505-2E9C-101B-9397-08002B2CF9AE}" pid="4" name="KSOTemplateDocerSaveRecord">
    <vt:lpwstr>eyJoZGlkIjoiODhjODhmOTNiNWEzNWNhMmI4OWI4MzY0ZDhhMThiMjMiLCJ1c2VySWQiOiI0MTIwMjkxMTkifQ==</vt:lpwstr>
  </property>
</Properties>
</file>